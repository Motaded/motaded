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ocumentparentContainer"/>
        <w:tblW w:w="0" w:type="auto"/>
        <w:tblCellSpacing w:w="0" w:type="dxa"/>
        <w:tblLayout w:type="fixed"/>
        <w:tblCellMar>
          <w:top w:w="0" w:type="dxa"/>
          <w:left w:w="0" w:type="dxa"/>
          <w:bottom w:w="0" w:type="dxa"/>
          <w:right w:w="0" w:type="dxa"/>
        </w:tblCellMar>
        <w:tblLook w:val="05E0"/>
      </w:tblPr>
      <w:tblGrid>
        <w:gridCol w:w="7540"/>
        <w:gridCol w:w="600"/>
        <w:gridCol w:w="3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7540" w:type="dxa"/>
            <w:noWrap w:val="0"/>
            <w:tcMar>
              <w:top w:w="0" w:type="dxa"/>
              <w:left w:w="0" w:type="dxa"/>
              <w:bottom w:w="0" w:type="dxa"/>
              <w:right w:w="0" w:type="dxa"/>
            </w:tcMar>
            <w:vAlign w:val="top"/>
            <w:hideMark/>
          </w:tcPr>
          <w:tbl>
            <w:tblPr>
              <w:tblStyle w:val="documentleftBoxsectionnth-child1"/>
              <w:tblW w:w="0" w:type="auto"/>
              <w:tblCellSpacing w:w="0" w:type="dxa"/>
              <w:tblLayout w:type="fixed"/>
              <w:tblCellMar>
                <w:top w:w="0" w:type="dxa"/>
                <w:left w:w="0" w:type="dxa"/>
                <w:bottom w:w="0" w:type="dxa"/>
                <w:right w:w="0" w:type="dxa"/>
              </w:tblCellMar>
              <w:tblLook w:val="05E0"/>
            </w:tblPr>
            <w:tblGrid>
              <w:gridCol w:w="600"/>
              <w:gridCol w:w="69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00" w:type="dxa"/>
                  <w:shd w:val="clear" w:color="auto" w:fill="2C806F"/>
                  <w:noWrap w:val="0"/>
                  <w:tcMar>
                    <w:top w:w="0" w:type="dxa"/>
                    <w:left w:w="0" w:type="dxa"/>
                    <w:bottom w:w="0" w:type="dxa"/>
                    <w:right w:w="0" w:type="dxa"/>
                  </w:tcMar>
                  <w:vAlign w:val="top"/>
                  <w:hideMark/>
                </w:tcPr>
                <w:p>
                  <w:pPr>
                    <w:rPr>
                      <w:rFonts w:ascii="Open Sans" w:eastAsia="Open Sans" w:hAnsi="Open Sans" w:cs="Open Sans"/>
                      <w:color w:val="2A2A2A"/>
                      <w:sz w:val="20"/>
                      <w:szCs w:val="20"/>
                      <w:bdr w:val="none" w:sz="0" w:space="0" w:color="auto"/>
                      <w:vertAlign w:val="baseline"/>
                    </w:rPr>
                  </w:pPr>
                </w:p>
              </w:tc>
              <w:tc>
                <w:tcPr>
                  <w:tcW w:w="6940" w:type="dxa"/>
                  <w:noWrap w:val="0"/>
                  <w:tcMar>
                    <w:top w:w="0" w:type="dxa"/>
                    <w:left w:w="0" w:type="dxa"/>
                    <w:bottom w:w="0" w:type="dxa"/>
                    <w:right w:w="0" w:type="dxa"/>
                  </w:tcMar>
                  <w:vAlign w:val="top"/>
                  <w:hideMark/>
                </w:tcPr>
                <w:p>
                  <w:pPr>
                    <w:pStyle w:val="documentnameSecname"/>
                    <w:pBdr>
                      <w:top w:val="none" w:sz="0" w:space="0" w:color="auto"/>
                      <w:left w:val="none" w:sz="0" w:space="15" w:color="auto"/>
                      <w:bottom w:val="none" w:sz="0" w:space="0" w:color="auto"/>
                      <w:right w:val="none" w:sz="0" w:space="0" w:color="auto"/>
                    </w:pBdr>
                    <w:spacing w:before="0" w:after="0" w:line="600" w:lineRule="atLeast"/>
                    <w:ind w:left="300" w:right="0"/>
                    <w:rPr>
                      <w:rStyle w:val="documentfirstparagraph"/>
                      <w:rFonts w:ascii="Montserrat" w:eastAsia="Montserrat" w:hAnsi="Montserrat" w:cs="Montserrat"/>
                      <w:b/>
                      <w:bCs/>
                      <w:color w:val="2A2A2A"/>
                      <w:sz w:val="48"/>
                      <w:szCs w:val="48"/>
                      <w:bdr w:val="none" w:sz="0" w:space="0" w:color="auto"/>
                      <w:vertAlign w:val="baseline"/>
                    </w:rPr>
                  </w:pPr>
                  <w:r>
                    <w:rPr>
                      <w:rStyle w:val="span"/>
                      <w:rFonts w:ascii="Montserrat" w:eastAsia="Montserrat" w:hAnsi="Montserrat" w:cs="Montserrat"/>
                      <w:b/>
                      <w:bCs/>
                      <w:color w:val="2A2A2A"/>
                      <w:sz w:val="48"/>
                      <w:szCs w:val="48"/>
                    </w:rPr>
                    <w:t xml:space="preserve">Byamugisha </w:t>
                  </w:r>
                  <w:r>
                    <w:rPr>
                      <w:rStyle w:val="span"/>
                      <w:rFonts w:ascii="Montserrat" w:eastAsia="Montserrat" w:hAnsi="Montserrat" w:cs="Montserrat"/>
                      <w:b/>
                      <w:bCs/>
                      <w:color w:val="2A2A2A"/>
                      <w:sz w:val="48"/>
                      <w:szCs w:val="48"/>
                    </w:rPr>
                    <w:t xml:space="preserve">Henry </w:t>
                  </w:r>
                </w:p>
              </w:tc>
            </w:tr>
          </w:tbl>
          <w:p>
            <w:pPr>
              <w:pStyle w:val="documentleftBoxsectionsectiontop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 xml:space="preserve">Motivated service worker with exceptional social skills, communication abilities and customer service background. Dedicated to following health and safety guidelines and handling food items properly. Pursues every opportunity to support team members and proactively address issues. Detail-oriented Barista excels in fast-paced coffee shop. Skilled at making specialty coffee and tea drinks, creating attractive product displays and contributing to safe and welcoming cafe environment. Extensive knowledge of coffee brewing procedures and customer service. Friendly Barista with great people skills and </w:t>
            </w:r>
            <w:r>
              <w:rPr>
                <w:rStyle w:val="span"/>
                <w:rFonts w:ascii="Open Sans" w:eastAsia="Open Sans" w:hAnsi="Open Sans" w:cs="Open Sans"/>
                <w:color w:val="00856C"/>
                <w:sz w:val="20"/>
                <w:szCs w:val="20"/>
              </w:rPr>
              <w:t>[Number]</w:t>
            </w:r>
            <w:r>
              <w:rPr>
                <w:rStyle w:val="documentleftBox"/>
                <w:rFonts w:ascii="Open Sans" w:eastAsia="Open Sans" w:hAnsi="Open Sans" w:cs="Open Sans"/>
                <w:color w:val="2A2A2A"/>
                <w:sz w:val="20"/>
                <w:szCs w:val="20"/>
                <w:bdr w:val="none" w:sz="0" w:space="0" w:color="auto"/>
                <w:vertAlign w:val="baseline"/>
              </w:rPr>
              <w:t xml:space="preserve"> years experience. Dedicated to creating a personalised experience for each customer. Knowledgeable about every step of coffee production, from planting to roasting to brewing and enthusiastic about promoting sustainable and fair-trade coffee. Outgoing and friendly Barista with excellent interpersonal communication strengths. Solid experience processing payments, handling food and meeting customer demands with diligent and well-organized mentality. Certified in safe food handling. Friendly Barista with great people skills and sales experience. Dedicated to creating personalized customer experiences while offering expertise in coffee production, and preparation. Strong knowledge of roasting and brewing, with enthusiasm for promoting sustainable and fair-trade coffee. Experienced Barista with wide range of coffee and tea knowledge. Successfully serves customers in high-traffic coffee shops. Superior customer service skills and commitment to product quality and operational efficiency. Barista knowledgeable in all aspects of coffee shop operations including impeccable customer service, staff management, supply ordering and creating a warm, welcoming environment.</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600" w:right="0"/>
              <w:rPr>
                <w:rStyle w:val="documentleftBox"/>
                <w:rFonts w:ascii="Montserrat" w:eastAsia="Montserrat" w:hAnsi="Montserrat" w:cs="Montserrat"/>
                <w:b/>
                <w:bCs/>
                <w:caps/>
                <w:color w:val="2A2A2A"/>
                <w:spacing w:val="20"/>
                <w:bdr w:val="none" w:sz="0" w:space="0" w:color="auto"/>
                <w:vertAlign w:val="baseline"/>
              </w:rPr>
            </w:pPr>
            <w:r>
              <w:rPr>
                <w:rStyle w:val="documentleftBox"/>
                <w:b/>
                <w:bCs/>
                <w:caps/>
                <w:color w:val="2A2A2A"/>
                <w:bdr w:val="none" w:sz="0" w:space="0" w:color="auto"/>
                <w:vertAlign w:val="baseline"/>
              </w:rPr>
              <w:t>Work history</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 xml:space="preserve">Bk cafe and restaurant </w:t>
            </w:r>
            <w:r>
              <w:rPr>
                <w:rStyle w:val="span"/>
                <w:rFonts w:ascii="Open Sans" w:eastAsia="Open Sans" w:hAnsi="Open Sans" w:cs="Open Sans"/>
                <w:color w:val="2A2A2A"/>
                <w:sz w:val="20"/>
                <w:szCs w:val="20"/>
              </w:rPr>
              <w:t xml:space="preserve">- </w:t>
            </w:r>
            <w:r>
              <w:rPr>
                <w:rStyle w:val="documenttxtBold"/>
                <w:rFonts w:ascii="Open Sans" w:eastAsia="Open Sans" w:hAnsi="Open Sans" w:cs="Open Sans"/>
                <w:b/>
                <w:bCs/>
                <w:color w:val="2A2A2A"/>
                <w:sz w:val="20"/>
                <w:szCs w:val="20"/>
              </w:rPr>
              <w:t>Barista</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Riyadah</w:t>
            </w:r>
            <w:r>
              <w:rPr>
                <w:rStyle w:val="span"/>
                <w:rFonts w:ascii="Open Sans" w:eastAsia="Open Sans" w:hAnsi="Open Sans" w:cs="Open Sans"/>
                <w:i/>
                <w:iCs/>
                <w:color w:val="2A2A2A"/>
                <w:sz w:val="20"/>
                <w:szCs w:val="20"/>
              </w:rPr>
              <w:t xml:space="preserve">, </w:t>
            </w:r>
            <w:r>
              <w:rPr>
                <w:rStyle w:val="span"/>
                <w:rFonts w:ascii="Open Sans" w:eastAsia="Open Sans" w:hAnsi="Open Sans" w:cs="Open Sans"/>
                <w:i/>
                <w:iCs/>
                <w:color w:val="2A2A2A"/>
                <w:sz w:val="20"/>
                <w:szCs w:val="20"/>
              </w:rPr>
              <w:t>Saudi arabia</w:t>
            </w:r>
            <w:r>
              <w:rPr>
                <w:rStyle w:val="documentleftBox"/>
                <w:rFonts w:ascii="Open Sans" w:eastAsia="Open Sans" w:hAnsi="Open Sans" w:cs="Open Sans"/>
                <w:i/>
                <w:iC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600" w:right="0"/>
              <w:rPr>
                <w:rStyle w:val="documentlef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08/2021</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Current</w:t>
            </w:r>
          </w:p>
          <w:p>
            <w:pPr>
              <w:pStyle w:val="documentulli"/>
              <w:numPr>
                <w:ilvl w:val="0"/>
                <w:numId w:val="1"/>
              </w:numPr>
              <w:spacing w:before="240"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Enhanced bar efficiency by keeping work areas tidy and well-stocked.</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Communicated clearly with team of baristas, management and other front-of-house staff to minimise mistakes.</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Trained new team members with positive reinforcement and respectful, motivational coaching.</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Communicated effectively with kitchen staff ensuring seamless service delivery.</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Performed cash handling duties accurately to maintain financial integrity.</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Cleaned and sanitised coffee and food preparation areas, maintaining impeccable hygiene standards.</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Used excellent memorisation skills to maintain extensive drinks menu, ingredients and recipe knowledge.</w:t>
            </w:r>
          </w:p>
          <w:p>
            <w:pPr>
              <w:pStyle w:val="documentulli"/>
              <w:numPr>
                <w:ilvl w:val="0"/>
                <w:numId w:val="1"/>
              </w:numPr>
              <w:spacing w:after="0" w:line="280" w:lineRule="atLeast"/>
              <w:ind w:left="794" w:right="0" w:hanging="202"/>
              <w:rPr>
                <w:rStyle w:val="documentleftBox"/>
                <w:rFonts w:ascii="Open Sans" w:eastAsia="Open Sans" w:hAnsi="Open Sans" w:cs="Open Sans"/>
                <w:color w:val="2A2A2A"/>
                <w:sz w:val="20"/>
                <w:szCs w:val="20"/>
                <w:bdr w:val="none" w:sz="0" w:space="0" w:color="auto"/>
                <w:vertAlign w:val="baseline"/>
              </w:rPr>
            </w:pPr>
            <w:r>
              <w:rPr>
                <w:rStyle w:val="documentleftBox"/>
                <w:rFonts w:ascii="Open Sans" w:eastAsia="Open Sans" w:hAnsi="Open Sans" w:cs="Open Sans"/>
                <w:color w:val="2A2A2A"/>
                <w:sz w:val="20"/>
                <w:szCs w:val="20"/>
                <w:bdr w:val="none" w:sz="0" w:space="0" w:color="auto"/>
                <w:vertAlign w:val="baseline"/>
              </w:rPr>
              <w:t>Thoroughly cleaned and maintained coffee machines, reducing faults and issues for smooth, efficient service.</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600" w:right="0"/>
              <w:rPr>
                <w:rStyle w:val="documentleftBox"/>
                <w:rFonts w:ascii="Open Sans" w:eastAsia="Open Sans" w:hAnsi="Open Sans" w:cs="Open Sans"/>
                <w:color w:val="2A2A2A"/>
                <w:sz w:val="10"/>
                <w:szCs w:val="10"/>
                <w:bdr w:val="none" w:sz="0" w:space="0" w:color="auto"/>
                <w:vertAlign w:val="baseline"/>
              </w:rPr>
            </w:pPr>
            <w:r>
              <w:rPr>
                <w:rStyle w:val="documentleftBox"/>
                <w:rFonts w:ascii="Open Sans" w:eastAsia="Open Sans" w:hAnsi="Open Sans" w:cs="Open Sans"/>
                <w:color w:val="2A2A2A"/>
                <w:bdr w:val="none" w:sz="0" w:space="0" w:color="auto"/>
                <w:vertAlign w:val="baseline"/>
              </w:rPr>
              <w:t> </w:t>
            </w:r>
          </w:p>
        </w:tc>
        <w:tc>
          <w:tcPr>
            <w:tcW w:w="600" w:type="dxa"/>
            <w:noWrap w:val="0"/>
            <w:tcMar>
              <w:top w:w="0" w:type="dxa"/>
              <w:left w:w="0" w:type="dxa"/>
              <w:bottom w:w="0" w:type="dxa"/>
              <w:right w:w="0" w:type="dxa"/>
            </w:tcMar>
            <w:vAlign w:val="top"/>
            <w:hideMark/>
          </w:tcPr>
          <w:p>
            <w:pPr>
              <w:pStyle w:val="midcellParagraph"/>
              <w:pBdr>
                <w:top w:val="none" w:sz="0" w:space="0" w:color="auto"/>
                <w:left w:val="none" w:sz="0" w:space="0" w:color="auto"/>
                <w:bottom w:val="none" w:sz="0" w:space="0" w:color="auto"/>
                <w:right w:val="none" w:sz="0" w:space="0" w:color="auto"/>
              </w:pBdr>
              <w:spacing w:line="280" w:lineRule="atLeast"/>
              <w:ind w:left="0" w:right="0"/>
              <w:textAlignment w:val="auto"/>
              <w:rPr>
                <w:rStyle w:val="midcell"/>
                <w:rFonts w:ascii="Open Sans" w:eastAsia="Open Sans" w:hAnsi="Open Sans" w:cs="Open Sans"/>
                <w:color w:val="2A2A2A"/>
                <w:sz w:val="20"/>
                <w:szCs w:val="20"/>
                <w:bdr w:val="none" w:sz="0" w:space="0" w:color="auto"/>
                <w:vertAlign w:val="baseline"/>
              </w:rPr>
            </w:pPr>
          </w:p>
        </w:tc>
        <w:tc>
          <w:tcPr>
            <w:tcW w:w="3500" w:type="dxa"/>
            <w:tcMar>
              <w:top w:w="0" w:type="dxa"/>
              <w:left w:w="0" w:type="dxa"/>
              <w:bottom w:w="0" w:type="dxa"/>
              <w:right w:w="0" w:type="dxa"/>
            </w:tcMar>
            <w:vAlign w:val="top"/>
            <w:hideMark/>
          </w:tcPr>
          <w:p>
            <w:pPr>
              <w:pStyle w:val="documentzipprefix"/>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vanish/>
                <w:color w:val="2A2A2A"/>
                <w:sz w:val="20"/>
                <w:szCs w:val="20"/>
                <w:bdr w:val="none" w:sz="0" w:space="0" w:color="auto"/>
                <w:vertAlign w:val="baseline"/>
              </w:rPr>
            </w:pPr>
            <w:r>
              <w:rPr>
                <w:rStyle w:val="span"/>
                <w:rFonts w:ascii="Open Sans" w:eastAsia="Open Sans" w:hAnsi="Open Sans" w:cs="Open Sans"/>
                <w:vanish/>
                <w:color w:val="2A2A2A"/>
                <w:sz w:val="20"/>
                <w:szCs w:val="20"/>
              </w:rPr>
              <w:t>141</w:t>
            </w:r>
            <w:r>
              <w:rPr>
                <w:rStyle w:val="span"/>
                <w:rFonts w:ascii="Open Sans" w:eastAsia="Open Sans" w:hAnsi="Open Sans" w:cs="Open Sans"/>
                <w:vanish/>
                <w:color w:val="2A2A2A"/>
                <w:sz w:val="20"/>
                <w:szCs w:val="20"/>
              </w:rPr>
              <w:t xml:space="preserve">, </w:t>
            </w:r>
            <w:r>
              <w:rPr>
                <w:rStyle w:val="span"/>
                <w:rFonts w:ascii="Open Sans" w:eastAsia="Open Sans" w:hAnsi="Open Sans" w:cs="Open Sans"/>
                <w:vanish/>
                <w:color w:val="2A2A2A"/>
                <w:sz w:val="20"/>
                <w:szCs w:val="20"/>
              </w:rPr>
              <w:t>Riyadah</w:t>
            </w:r>
            <w:r>
              <w:rPr>
                <w:rStyle w:val="span"/>
                <w:rFonts w:ascii="Open Sans" w:eastAsia="Open Sans" w:hAnsi="Open Sans" w:cs="Open Sans"/>
                <w:vanish/>
                <w:color w:val="2A2A2A"/>
                <w:sz w:val="20"/>
                <w:szCs w:val="20"/>
              </w:rPr>
              <w:t xml:space="preserve">, </w:t>
            </w:r>
            <w:r>
              <w:rPr>
                <w:rStyle w:val="span"/>
                <w:rFonts w:ascii="Open Sans" w:eastAsia="Open Sans" w:hAnsi="Open Sans" w:cs="Open Sans"/>
                <w:vanish/>
                <w:color w:val="2A2A2A"/>
                <w:sz w:val="20"/>
                <w:szCs w:val="20"/>
              </w:rPr>
              <w:t>Uganda</w:t>
            </w:r>
            <w:r>
              <w:rPr>
                <w:rStyle w:val="documentrightBox"/>
                <w:rFonts w:ascii="Open Sans" w:eastAsia="Open Sans" w:hAnsi="Open Sans" w:cs="Open Sans"/>
                <w:vanish/>
                <w:color w:val="2A2A2A"/>
                <w:sz w:val="20"/>
                <w:szCs w:val="20"/>
                <w:bdr w:val="none" w:sz="0" w:space="0" w:color="auto"/>
                <w:vertAlign w:val="baseline"/>
              </w:rPr>
              <w:t xml:space="preserve"> </w:t>
            </w:r>
          </w:p>
          <w:p>
            <w:pPr>
              <w:pStyle w:val="documentzipsuffix"/>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Riyadah</w:t>
            </w:r>
            <w:r>
              <w:rPr>
                <w:rStyle w:val="span"/>
                <w:rFonts w:ascii="Open Sans" w:eastAsia="Open Sans" w:hAnsi="Open Sans" w:cs="Open Sans"/>
                <w:color w:val="2A2A2A"/>
                <w:sz w:val="20"/>
                <w:szCs w:val="20"/>
              </w:rPr>
              <w:t xml:space="preserve"> </w:t>
            </w:r>
            <w:r>
              <w:rPr>
                <w:rStyle w:val="span"/>
                <w:rFonts w:ascii="Open Sans" w:eastAsia="Open Sans" w:hAnsi="Open Sans" w:cs="Open Sans"/>
                <w:color w:val="2A2A2A"/>
                <w:sz w:val="20"/>
                <w:szCs w:val="20"/>
              </w:rPr>
              <w:t>Uganda</w:t>
            </w:r>
            <w:r>
              <w:rPr>
                <w:rStyle w:val="documentrightBox"/>
                <w:rFonts w:ascii="Open Sans" w:eastAsia="Open Sans" w:hAnsi="Open Sans" w:cs="Open Sans"/>
                <w:color w:val="2A2A2A"/>
                <w:sz w:val="20"/>
                <w:szCs w:val="20"/>
                <w:bdr w:val="none" w:sz="0" w:space="0" w:color="auto"/>
                <w:vertAlign w:val="baseline"/>
              </w:rPr>
              <w:t xml:space="preserve"> </w:t>
            </w:r>
            <w:r>
              <w:rPr>
                <w:rStyle w:val="span"/>
                <w:rFonts w:ascii="Open Sans" w:eastAsia="Open Sans" w:hAnsi="Open Sans" w:cs="Open Sans"/>
                <w:color w:val="2A2A2A"/>
                <w:sz w:val="20"/>
                <w:szCs w:val="20"/>
              </w:rPr>
              <w:t>141</w:t>
            </w:r>
            <w:r>
              <w:rPr>
                <w:rStyle w:val="documentrightBox"/>
                <w:rFonts w:ascii="Open Sans" w:eastAsia="Open Sans" w:hAnsi="Open Sans" w:cs="Open Sans"/>
                <w:color w:val="2A2A2A"/>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+966594289141</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byamugishahenry6@gmail.com</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b/>
                <w:bCs/>
                <w:color w:val="2A2A2A"/>
                <w:sz w:val="20"/>
                <w:szCs w:val="20"/>
              </w:rPr>
              <w:t>Web</w:t>
            </w:r>
            <w:r>
              <w:rPr>
                <w:rStyle w:val="documentaddressweb1-mfr-lbl"/>
                <w:rFonts w:ascii="Open Sans" w:eastAsia="Open Sans" w:hAnsi="Open Sans" w:cs="Open Sans"/>
                <w:b/>
                <w:bCs/>
                <w:vanish/>
                <w:color w:val="2A2A2A"/>
                <w:sz w:val="20"/>
                <w:szCs w:val="20"/>
              </w:rPr>
              <w:t>Site</w:t>
            </w:r>
            <w:r>
              <w:rPr>
                <w:rStyle w:val="documentbeforecolonspace"/>
                <w:rFonts w:ascii="Open Sans" w:eastAsia="Open Sans" w:hAnsi="Open Sans" w:cs="Open Sans"/>
                <w:b/>
                <w:bCs/>
                <w:vanish/>
                <w:color w:val="2A2A2A"/>
                <w:sz w:val="20"/>
                <w:szCs w:val="20"/>
              </w:rPr>
              <w:t> </w:t>
            </w:r>
            <w:r>
              <w:rPr>
                <w:rStyle w:val="documenttxtBold"/>
                <w:rFonts w:ascii="Open Sans" w:eastAsia="Open Sans" w:hAnsi="Open Sans" w:cs="Open Sans"/>
                <w:b/>
                <w:bCs/>
                <w:color w:val="2A2A2A"/>
                <w:sz w:val="20"/>
                <w:szCs w:val="20"/>
              </w:rPr>
              <w:t>:</w:t>
            </w:r>
            <w:r>
              <w:rPr>
                <w:rStyle w:val="documenttxtBold"/>
                <w:rFonts w:ascii="Open Sans" w:eastAsia="Open Sans" w:hAnsi="Open Sans" w:cs="Open Sans"/>
                <w:b/>
                <w:bCs/>
                <w:color w:val="2A2A2A"/>
                <w:sz w:val="20"/>
                <w:szCs w:val="20"/>
              </w:rPr>
              <w:t> </w:t>
            </w:r>
            <w:r>
              <w:rPr>
                <w:rStyle w:val="span"/>
                <w:rFonts w:ascii="Open Sans" w:eastAsia="Open Sans" w:hAnsi="Open Sans" w:cs="Open Sans"/>
                <w:color w:val="2A2A2A"/>
                <w:sz w:val="20"/>
                <w:szCs w:val="20"/>
              </w:rPr>
              <w:t>http://byamugishahenry.wordpress.com</w:t>
            </w:r>
            <w:r>
              <w:rPr>
                <w:rStyle w:val="documentrightBox"/>
                <w:rFonts w:ascii="Open Sans" w:eastAsia="Open Sans" w:hAnsi="Open Sans" w:cs="Open Sans"/>
                <w:color w:val="2A2A2A"/>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b/>
                <w:bCs/>
                <w:color w:val="2A2A2A"/>
                <w:sz w:val="20"/>
                <w:szCs w:val="20"/>
              </w:rPr>
              <w:t>LinkedIn</w:t>
            </w:r>
            <w:r>
              <w:rPr>
                <w:rStyle w:val="documentbeforecolonspace"/>
                <w:rFonts w:ascii="Open Sans" w:eastAsia="Open Sans" w:hAnsi="Open Sans" w:cs="Open Sans"/>
                <w:b/>
                <w:bCs/>
                <w:vanish/>
                <w:color w:val="2A2A2A"/>
                <w:sz w:val="20"/>
                <w:szCs w:val="20"/>
              </w:rPr>
              <w:t> </w:t>
            </w:r>
            <w:r>
              <w:rPr>
                <w:rStyle w:val="span"/>
                <w:rFonts w:ascii="Open Sans" w:eastAsia="Open Sans" w:hAnsi="Open Sans" w:cs="Open Sans"/>
                <w:b/>
                <w:bCs/>
                <w:color w:val="2A2A2A"/>
                <w:sz w:val="20"/>
                <w:szCs w:val="20"/>
              </w:rPr>
              <w:t>:</w:t>
            </w:r>
            <w:r>
              <w:rPr>
                <w:rStyle w:val="span"/>
                <w:rFonts w:ascii="Open Sans" w:eastAsia="Open Sans" w:hAnsi="Open Sans" w:cs="Open Sans"/>
                <w:b/>
                <w:bCs/>
                <w:color w:val="2A2A2A"/>
                <w:sz w:val="20"/>
                <w:szCs w:val="20"/>
              </w:rPr>
              <w:t> </w:t>
            </w:r>
            <w:r>
              <w:rPr>
                <w:rStyle w:val="span"/>
                <w:rFonts w:ascii="Open Sans" w:eastAsia="Open Sans" w:hAnsi="Open Sans" w:cs="Open Sans"/>
                <w:color w:val="2A2A2A"/>
                <w:sz w:val="20"/>
                <w:szCs w:val="20"/>
              </w:rPr>
              <w:t>http://byamugishahenry.linkedin.com</w:t>
            </w:r>
            <w:r>
              <w:rPr>
                <w:rStyle w:val="documentrightBox"/>
                <w:rFonts w:ascii="Open Sans" w:eastAsia="Open Sans" w:hAnsi="Open Sans" w:cs="Open Sans"/>
                <w:color w:val="2A2A2A"/>
                <w:sz w:val="20"/>
                <w:szCs w:val="20"/>
                <w:bdr w:val="none" w:sz="0" w:space="0" w:color="auto"/>
                <w:vertAlign w:val="baseline"/>
              </w:rPr>
              <w:t xml:space="preserve"> </w:t>
            </w:r>
          </w:p>
          <w:p>
            <w:pPr>
              <w:pStyle w:val="documentrightBoxsectioncntcalnkbottomborder"/>
              <w:pBdr>
                <w:top w:val="none" w:sz="0" w:space="0" w:color="auto"/>
                <w:left w:val="none" w:sz="0" w:space="0" w:color="auto"/>
                <w:bottom w:val="single" w:sz="88" w:space="0" w:color="2C806F"/>
                <w:right w:val="none" w:sz="0" w:space="0" w:color="auto"/>
              </w:pBdr>
              <w:spacing w:before="0" w:after="0" w:line="200" w:lineRule="atLeas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rightBoxcntcSecsectionsectiontopdiv"/>
              <w:pBdr>
                <w:top w:val="none" w:sz="0" w:space="0" w:color="auto"/>
                <w:left w:val="none" w:sz="0" w:space="0" w:color="auto"/>
                <w:bottom w:val="none" w:sz="0" w:space="0" w:color="auto"/>
                <w:right w:val="none" w:sz="0" w:space="0" w:color="auto"/>
              </w:pBdr>
              <w:spacing w:before="0" w:after="0" w:line="6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0" w:right="0"/>
              <w:rPr>
                <w:rStyle w:val="documentrightBox"/>
                <w:rFonts w:ascii="Montserrat" w:eastAsia="Montserrat" w:hAnsi="Montserrat" w:cs="Montserrat"/>
                <w:b/>
                <w:bCs/>
                <w:caps/>
                <w:color w:val="2A2A2A"/>
                <w:spacing w:val="20"/>
                <w:bdr w:val="none" w:sz="0" w:space="0" w:color="auto"/>
                <w:vertAlign w:val="baseline"/>
              </w:rPr>
            </w:pPr>
            <w:r>
              <w:rPr>
                <w:rStyle w:val="documentrightBox"/>
                <w:b/>
                <w:bCs/>
                <w:caps/>
                <w:color w:val="2A2A2A"/>
                <w:bdr w:val="none" w:sz="0" w:space="0" w:color="auto"/>
                <w:vertAlign w:val="baseline"/>
              </w:rPr>
              <w:t>Skills</w:t>
            </w:r>
          </w:p>
          <w:p>
            <w:pPr>
              <w:pStyle w:val="documentulli"/>
              <w:numPr>
                <w:ilvl w:val="0"/>
                <w:numId w:val="2"/>
              </w:numPr>
              <w:pBdr>
                <w:top w:val="none" w:sz="0" w:space="0" w:color="auto"/>
                <w:left w:val="none" w:sz="0" w:space="0" w:color="auto"/>
                <w:bottom w:val="none" w:sz="0" w:space="0" w:color="auto"/>
                <w:right w:val="none" w:sz="0" w:space="0" w:color="auto"/>
              </w:pBd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Employee training</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Cash register operation</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Highly organised</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Professional demeanour</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Active listening</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Sandwich preparation</w:t>
            </w:r>
          </w:p>
          <w:p>
            <w:pPr>
              <w:pStyle w:val="documentulli"/>
              <w:numPr>
                <w:ilvl w:val="0"/>
                <w:numId w:val="2"/>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Latte art</w:t>
            </w:r>
          </w:p>
          <w:p>
            <w:pPr>
              <w:pStyle w:val="documentleftBoxskillskillmiddlecell"/>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 </w:t>
            </w:r>
          </w:p>
          <w:p>
            <w:pPr>
              <w:pStyle w:val="documentulli"/>
              <w:numPr>
                <w:ilvl w:val="0"/>
                <w:numId w:val="3"/>
              </w:numPr>
              <w:spacing w:before="0"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Safe food handling practices</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Speedy and efficient</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Inventory temperature control</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Ordering procedures</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Flavour profiling</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Point of sale knowledge</w:t>
            </w:r>
          </w:p>
          <w:p>
            <w:pPr>
              <w:pStyle w:val="documentulli"/>
              <w:numPr>
                <w:ilvl w:val="0"/>
                <w:numId w:val="3"/>
              </w:numPr>
              <w:spacing w:after="0" w:line="280" w:lineRule="atLeast"/>
              <w:ind w:left="200" w:right="0" w:hanging="210"/>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Menu memorisation</w:t>
            </w:r>
          </w:p>
          <w:p>
            <w:pPr>
              <w:pStyle w:val="documentulli"/>
              <w:numPr>
                <w:ilvl w:val="0"/>
                <w:numId w:val="4"/>
              </w:numPr>
              <w:pBdr>
                <w:top w:val="none" w:sz="0" w:space="0" w:color="auto"/>
                <w:left w:val="none" w:sz="0" w:space="0" w:color="auto"/>
                <w:bottom w:val="none" w:sz="0" w:space="0" w:color="auto"/>
                <w:right w:val="none" w:sz="0" w:space="0" w:color="auto"/>
              </w:pBd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Employee training</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Cash register operation</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Highly organised</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Professional demeanour</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Active listening</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Sandwich preparation</w:t>
            </w:r>
          </w:p>
          <w:p>
            <w:pPr>
              <w:pStyle w:val="documentulli"/>
              <w:numPr>
                <w:ilvl w:val="0"/>
                <w:numId w:val="4"/>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Latte art</w:t>
            </w:r>
          </w:p>
          <w:p>
            <w:pPr>
              <w:pStyle w:val="documentulli"/>
              <w:numPr>
                <w:ilvl w:val="0"/>
                <w:numId w:val="5"/>
              </w:numPr>
              <w:spacing w:before="0"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Safe food handling practices</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Speedy and efficient</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Inventory temperature control</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Ordering procedures</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Flavour profiling</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Point of sale knowledge</w:t>
            </w:r>
          </w:p>
          <w:p>
            <w:pPr>
              <w:pStyle w:val="documentulli"/>
              <w:numPr>
                <w:ilvl w:val="0"/>
                <w:numId w:val="5"/>
              </w:numPr>
              <w:spacing w:after="0" w:line="280" w:lineRule="atLeast"/>
              <w:ind w:left="194" w:right="0" w:hanging="202"/>
              <w:rPr>
                <w:rStyle w:val="documentrightBox"/>
                <w:rFonts w:ascii="Open Sans" w:eastAsia="Open Sans" w:hAnsi="Open Sans" w:cs="Open Sans"/>
                <w:vanish/>
                <w:color w:val="2A2A2A"/>
                <w:sz w:val="20"/>
                <w:szCs w:val="20"/>
                <w:bdr w:val="none" w:sz="0" w:space="0" w:color="auto"/>
                <w:vertAlign w:val="baseline"/>
              </w:rPr>
            </w:pPr>
            <w:r>
              <w:rPr>
                <w:rStyle w:val="documentrightBox"/>
                <w:rFonts w:ascii="Open Sans" w:eastAsia="Open Sans" w:hAnsi="Open Sans" w:cs="Open Sans"/>
                <w:vanish/>
                <w:color w:val="2A2A2A"/>
                <w:sz w:val="20"/>
                <w:szCs w:val="20"/>
                <w:bdr w:val="none" w:sz="0" w:space="0" w:color="auto"/>
                <w:vertAlign w:val="baseline"/>
              </w:rPr>
              <w:t>Menu memorisation</w:t>
            </w:r>
          </w:p>
          <w:p>
            <w:pPr>
              <w:pStyle w:val="documentskillbottompadding"/>
              <w:pBdr>
                <w:top w:val="none" w:sz="0" w:space="0" w:color="auto"/>
                <w:left w:val="none" w:sz="0" w:space="0" w:color="auto"/>
                <w:bottom w:val="none" w:sz="0" w:space="0" w:color="auto"/>
                <w:right w:val="none" w:sz="0" w:space="0" w:color="auto"/>
              </w:pBdr>
              <w:spacing w:before="0" w:after="0"/>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bdr w:val="none" w:sz="0" w:space="0" w:color="auto"/>
                <w:vertAlign w:val="baseline"/>
              </w:rPr>
              <w:t> </w:t>
            </w:r>
          </w:p>
          <w:p>
            <w:pPr>
              <w:pStyle w:val="documentleftBoxsectionsectiontopdiv"/>
              <w:pBdr>
                <w:top w:val="single" w:sz="8" w:space="0" w:color="2C806F"/>
                <w:left w:val="none" w:sz="0" w:space="0" w:color="auto"/>
                <w:bottom w:val="none" w:sz="0" w:space="0" w:color="auto"/>
                <w:right w:val="none" w:sz="0" w:space="0" w:color="auto"/>
              </w:pBdr>
              <w:spacing w:before="0" w:after="0" w:line="4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sz w:val="10"/>
                <w:szCs w:val="10"/>
                <w:bdr w:val="none" w:sz="0" w:space="0" w:color="auto"/>
                <w:vertAlign w:val="baseline"/>
              </w:rPr>
              <w:t> </w:t>
            </w:r>
          </w:p>
          <w:p>
            <w:pPr>
              <w:pStyle w:val="documentsectiontitle"/>
              <w:pBdr>
                <w:top w:val="none" w:sz="0" w:space="0" w:color="auto"/>
                <w:left w:val="none" w:sz="0" w:space="0" w:color="auto"/>
                <w:bottom w:val="none" w:sz="0" w:space="10" w:color="auto"/>
                <w:right w:val="none" w:sz="0" w:space="0" w:color="auto"/>
              </w:pBdr>
              <w:spacing w:before="0" w:after="0"/>
              <w:ind w:left="0" w:right="0"/>
              <w:rPr>
                <w:rStyle w:val="documentrightBox"/>
                <w:rFonts w:ascii="Montserrat" w:eastAsia="Montserrat" w:hAnsi="Montserrat" w:cs="Montserrat"/>
                <w:b/>
                <w:bCs/>
                <w:caps/>
                <w:color w:val="2A2A2A"/>
                <w:spacing w:val="20"/>
                <w:bdr w:val="none" w:sz="0" w:space="0" w:color="auto"/>
                <w:vertAlign w:val="baseline"/>
              </w:rPr>
            </w:pPr>
            <w:r>
              <w:rPr>
                <w:rStyle w:val="documentrightBox"/>
                <w:b/>
                <w:bCs/>
                <w:caps/>
                <w:color w:val="2A2A2A"/>
                <w:bdr w:val="none" w:sz="0" w:space="0" w:color="auto"/>
                <w:vertAlign w:val="baseline"/>
              </w:rPr>
              <w:t>Education</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i/>
                <w:iCs/>
                <w:color w:val="2A2A2A"/>
                <w:sz w:val="20"/>
                <w:szCs w:val="20"/>
                <w:bdr w:val="none" w:sz="0" w:space="0" w:color="auto"/>
                <w:vertAlign w:val="baseline"/>
              </w:rPr>
            </w:pPr>
            <w:r>
              <w:rPr>
                <w:rStyle w:val="span"/>
                <w:rFonts w:ascii="Open Sans" w:eastAsia="Open Sans" w:hAnsi="Open Sans" w:cs="Open Sans"/>
                <w:i/>
                <w:iCs/>
                <w:color w:val="2A2A2A"/>
                <w:sz w:val="20"/>
                <w:szCs w:val="20"/>
              </w:rPr>
              <w:t>01/2016</w:t>
            </w:r>
            <w:r>
              <w:rPr>
                <w:rStyle w:val="span"/>
                <w:rFonts w:ascii="Open Sans" w:eastAsia="Open Sans" w:hAnsi="Open Sans" w:cs="Open Sans"/>
                <w:i/>
                <w:iCs/>
                <w:color w:val="2A2A2A"/>
                <w:sz w:val="20"/>
                <w:szCs w:val="20"/>
              </w:rPr>
              <w:t xml:space="preserve"> - </w:t>
            </w:r>
            <w:r>
              <w:rPr>
                <w:rStyle w:val="span"/>
                <w:rFonts w:ascii="Open Sans" w:eastAsia="Open Sans" w:hAnsi="Open Sans" w:cs="Open Sans"/>
                <w:i/>
                <w:iCs/>
                <w:color w:val="2A2A2A"/>
                <w:sz w:val="20"/>
                <w:szCs w:val="20"/>
              </w:rPr>
              <w:t>01/2016</w:t>
            </w:r>
            <w:r>
              <w:rPr>
                <w:rStyle w:val="documentrightBox"/>
                <w:rFonts w:ascii="Open Sans" w:eastAsia="Open Sans" w:hAnsi="Open Sans" w:cs="Open Sans"/>
                <w:i/>
                <w:iC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Doit- virtual university</w:t>
            </w:r>
          </w:p>
          <w:p>
            <w:pPr>
              <w:pStyle w:val="documentpaddedline"/>
              <w:pBdr>
                <w:top w:val="none" w:sz="0" w:space="0" w:color="auto"/>
                <w:left w:val="none" w:sz="0" w:space="0" w:color="auto"/>
                <w:bottom w:val="none" w:sz="0" w:space="0" w:color="auto"/>
                <w:right w:val="none" w:sz="0" w:space="0" w:color="auto"/>
              </w:pBdr>
              <w:spacing w:before="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span"/>
                <w:rFonts w:ascii="Open Sans" w:eastAsia="Open Sans" w:hAnsi="Open Sans" w:cs="Open Sans"/>
                <w:color w:val="2A2A2A"/>
                <w:sz w:val="20"/>
                <w:szCs w:val="20"/>
              </w:rPr>
              <w:t>Kampala</w:t>
            </w:r>
            <w:r>
              <w:rPr>
                <w:rStyle w:val="documentrightBox"/>
                <w:rFonts w:ascii="Open Sans" w:eastAsia="Open Sans" w:hAnsi="Open Sans" w:cs="Open Sans"/>
                <w:color w:val="2A2A2A"/>
                <w:sz w:val="20"/>
                <w:szCs w:val="20"/>
                <w:bdr w:val="none" w:sz="0" w:space="0" w:color="auto"/>
                <w:vertAlign w:val="baseline"/>
              </w:rPr>
              <w:t xml:space="preserve"> </w:t>
            </w:r>
          </w:p>
          <w:p>
            <w:pPr>
              <w:pStyle w:val="documentpaddedline"/>
              <w:pBdr>
                <w:top w:val="none" w:sz="0" w:space="0" w:color="auto"/>
                <w:left w:val="none" w:sz="0" w:space="0" w:color="auto"/>
                <w:bottom w:val="none" w:sz="0" w:space="0" w:color="auto"/>
                <w:right w:val="none" w:sz="0" w:space="0" w:color="auto"/>
              </w:pBdr>
              <w:spacing w:before="120" w:after="0" w:line="280" w:lineRule="atLeast"/>
              <w:ind w:left="0" w:right="0"/>
              <w:rPr>
                <w:rStyle w:val="documentrightBox"/>
                <w:rFonts w:ascii="Open Sans" w:eastAsia="Open Sans" w:hAnsi="Open Sans" w:cs="Open Sans"/>
                <w:color w:val="2A2A2A"/>
                <w:sz w:val="20"/>
                <w:szCs w:val="20"/>
                <w:bdr w:val="none" w:sz="0" w:space="0" w:color="auto"/>
                <w:vertAlign w:val="baseline"/>
              </w:rPr>
            </w:pPr>
            <w:r>
              <w:rPr>
                <w:rStyle w:val="documenttxtBold"/>
                <w:rFonts w:ascii="Open Sans" w:eastAsia="Open Sans" w:hAnsi="Open Sans" w:cs="Open Sans"/>
                <w:b/>
                <w:bCs/>
                <w:color w:val="2A2A2A"/>
                <w:sz w:val="20"/>
                <w:szCs w:val="20"/>
              </w:rPr>
              <w:t xml:space="preserve">Degree </w:t>
            </w:r>
            <w:r>
              <w:rPr>
                <w:rStyle w:val="span"/>
                <w:rFonts w:ascii="Open Sans" w:eastAsia="Open Sans" w:hAnsi="Open Sans" w:cs="Open Sans"/>
                <w:color w:val="2A2A2A"/>
                <w:sz w:val="20"/>
                <w:szCs w:val="20"/>
              </w:rPr>
              <w:t xml:space="preserve">: </w:t>
            </w:r>
            <w:r>
              <w:rPr>
                <w:rStyle w:val="span"/>
                <w:rFonts w:ascii="Open Sans" w:eastAsia="Open Sans" w:hAnsi="Open Sans" w:cs="Open Sans"/>
                <w:color w:val="2A2A2A"/>
                <w:sz w:val="20"/>
                <w:szCs w:val="20"/>
              </w:rPr>
              <w:t xml:space="preserve">Management </w:t>
            </w:r>
          </w:p>
          <w:p>
            <w:pPr>
              <w:pStyle w:val="documentulli"/>
              <w:numPr>
                <w:ilvl w:val="0"/>
                <w:numId w:val="6"/>
              </w:numPr>
              <w:spacing w:before="0" w:after="0" w:line="280" w:lineRule="atLeast"/>
              <w:ind w:left="194" w:right="0" w:hanging="202"/>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Coursework in [Subject]</w:t>
            </w:r>
          </w:p>
          <w:p>
            <w:pPr>
              <w:pStyle w:val="documentulli"/>
              <w:numPr>
                <w:ilvl w:val="0"/>
                <w:numId w:val="6"/>
              </w:numPr>
              <w:spacing w:after="0" w:line="280" w:lineRule="atLeast"/>
              <w:ind w:left="194" w:right="0" w:hanging="202"/>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Academic honours in [Subject]</w:t>
            </w:r>
          </w:p>
          <w:p>
            <w:pPr>
              <w:pStyle w:val="documentulli"/>
              <w:numPr>
                <w:ilvl w:val="0"/>
                <w:numId w:val="6"/>
              </w:numPr>
              <w:spacing w:after="0" w:line="280" w:lineRule="atLeast"/>
              <w:ind w:left="194" w:right="0" w:hanging="202"/>
              <w:rPr>
                <w:rStyle w:val="documentrightBox"/>
                <w:rFonts w:ascii="Open Sans" w:eastAsia="Open Sans" w:hAnsi="Open Sans" w:cs="Open Sans"/>
                <w:color w:val="2A2A2A"/>
                <w:sz w:val="20"/>
                <w:szCs w:val="20"/>
                <w:bdr w:val="none" w:sz="0" w:space="0" w:color="auto"/>
                <w:vertAlign w:val="baseline"/>
              </w:rPr>
            </w:pPr>
            <w:r>
              <w:rPr>
                <w:rStyle w:val="documentrightBox"/>
                <w:rFonts w:ascii="Open Sans" w:eastAsia="Open Sans" w:hAnsi="Open Sans" w:cs="Open Sans"/>
                <w:color w:val="2A2A2A"/>
                <w:sz w:val="20"/>
                <w:szCs w:val="20"/>
                <w:bdr w:val="none" w:sz="0" w:space="0" w:color="auto"/>
                <w:vertAlign w:val="baseline"/>
              </w:rPr>
              <w:t>Graduated with Honours</w:t>
            </w:r>
          </w:p>
          <w:p>
            <w:pPr>
              <w:pStyle w:val="documentsectionsectionbottomdiv"/>
              <w:pBdr>
                <w:top w:val="none" w:sz="0" w:space="0" w:color="auto"/>
                <w:left w:val="none" w:sz="0" w:space="0" w:color="auto"/>
                <w:bottom w:val="none" w:sz="0" w:space="0" w:color="auto"/>
                <w:right w:val="none" w:sz="0" w:space="0" w:color="auto"/>
              </w:pBdr>
              <w:spacing w:before="0" w:after="0" w:line="400" w:lineRule="exact"/>
              <w:ind w:left="0" w:right="0"/>
              <w:rPr>
                <w:rStyle w:val="documentrightBox"/>
                <w:rFonts w:ascii="Open Sans" w:eastAsia="Open Sans" w:hAnsi="Open Sans" w:cs="Open Sans"/>
                <w:color w:val="2A2A2A"/>
                <w:sz w:val="10"/>
                <w:szCs w:val="10"/>
                <w:bdr w:val="none" w:sz="0" w:space="0" w:color="auto"/>
                <w:vertAlign w:val="baseline"/>
              </w:rPr>
            </w:pPr>
            <w:r>
              <w:rPr>
                <w:rStyle w:val="documentrightBox"/>
                <w:rFonts w:ascii="Open Sans" w:eastAsia="Open Sans" w:hAnsi="Open Sans" w:cs="Open Sans"/>
                <w:color w:val="2A2A2A"/>
                <w:bdr w:val="none" w:sz="0" w:space="0" w:color="auto"/>
                <w:vertAlign w:val="baseline"/>
              </w:rPr>
              <w:t> </w:t>
            </w:r>
          </w:p>
        </w:tc>
      </w:tr>
    </w:tbl>
    <w:p>
      <w:pPr>
        <w:rPr>
          <w:rFonts w:ascii="Open Sans" w:eastAsia="Open Sans" w:hAnsi="Open Sans" w:cs="Open Sans"/>
          <w:color w:val="2A2A2A"/>
          <w:sz w:val="20"/>
          <w:szCs w:val="20"/>
          <w:bdr w:val="none" w:sz="0" w:space="0" w:color="auto"/>
          <w:vertAlign w:val="baseline"/>
        </w:rPr>
      </w:pPr>
    </w:p>
    <w:sectPr>
      <w:pgSz w:w="12240" w:h="15840"/>
      <w:pgMar w:top="800" w:right="600" w:bottom="80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425E3BAB-922D-4FDA-87FC-CEFA61AFEAFC}"/>
    <w:embedBold r:id="rId2" w:fontKey="{EDFCB6C6-9E65-4F82-B135-4A5A8A718222}"/>
  </w:font>
  <w:font w:name="Open Sans">
    <w:charset w:val="00"/>
    <w:family w:val="auto"/>
    <w:pitch w:val="default"/>
    <w:sig w:usb0="00000000" w:usb1="00000000" w:usb2="00000000" w:usb3="00000000" w:csb0="00000001" w:csb1="00000000"/>
    <w:embedRegular r:id="rId3" w:fontKey="{CED63404-B846-408F-9873-F366F53A7DDD}"/>
    <w:embedBold r:id="rId4" w:fontKey="{94C859F8-F589-46D9-A442-852585A5EB7D}"/>
    <w:embedItalic r:id="rId5" w:fontKey="{77C1EBC8-86C6-422D-8D4C-88774E348357}"/>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character" w:customStyle="1" w:styleId="nameleftcell">
    <w:name w:val="nameleftcell"/>
    <w:basedOn w:val="DefaultParagraphFont"/>
    <w:rPr>
      <w:shd w:val="clear" w:color="auto" w:fill="2C806F"/>
    </w:rPr>
  </w:style>
  <w:style w:type="character" w:customStyle="1" w:styleId="documentfirstparagraph">
    <w:name w:val="document_firstparagraph"/>
    <w:basedOn w:val="DefaultParagraphFont"/>
  </w:style>
  <w:style w:type="paragraph" w:customStyle="1" w:styleId="documentnameSecname">
    <w:name w:val="document_nameSec_name"/>
    <w:basedOn w:val="Normal"/>
    <w:pPr>
      <w:pBdr>
        <w:left w:val="none" w:sz="0" w:space="15" w:color="auto"/>
      </w:pBdr>
    </w:pPr>
  </w:style>
  <w:style w:type="character" w:customStyle="1" w:styleId="span">
    <w:name w:val="span"/>
    <w:basedOn w:val="DefaultParagraphFont"/>
    <w:rPr>
      <w:bdr w:val="none" w:sz="0" w:space="0" w:color="auto"/>
      <w:vertAlign w:val="baseline"/>
    </w:rPr>
  </w:style>
  <w:style w:type="table" w:customStyle="1" w:styleId="documentleftBoxsectionnth-child1">
    <w:name w:val="document_leftBox_section_nth-child(1)"/>
    <w:basedOn w:val="TableNormal"/>
    <w:tblPr/>
  </w:style>
  <w:style w:type="paragraph" w:customStyle="1" w:styleId="leftBoxsection">
    <w:name w:val="leftBox_section"/>
    <w:basedOn w:val="Normal"/>
    <w:pPr>
      <w:pBdr>
        <w:left w:val="none" w:sz="0" w:space="30" w:color="auto"/>
      </w:pBdr>
    </w:pPr>
  </w:style>
  <w:style w:type="paragraph" w:customStyle="1" w:styleId="documentleftBoxsectionsectiontopdiv">
    <w:name w:val="document_leftBox_section_sectiontopdiv"/>
    <w:basedOn w:val="Normal"/>
    <w:pPr>
      <w:pBdr>
        <w:top w:val="single" w:sz="8" w:space="0" w:color="2C806F"/>
      </w:pBdr>
    </w:pPr>
  </w:style>
  <w:style w:type="character" w:customStyle="1" w:styleId="documentleftBoxsectionsectiontopdivCharacter">
    <w:name w:val="document_leftBox_section_sectiontopdiv Character"/>
    <w:basedOn w:val="DefaultParagraphFont"/>
  </w:style>
  <w:style w:type="paragraph" w:customStyle="1" w:styleId="documentheading">
    <w:name w:val="document_heading"/>
    <w:basedOn w:val="Normal"/>
    <w:pPr>
      <w:pBdr>
        <w:bottom w:val="none" w:sz="0" w:space="10" w:color="auto"/>
      </w:pBdr>
    </w:pPr>
    <w:rPr>
      <w:b/>
      <w:bCs/>
    </w:rPr>
  </w:style>
  <w:style w:type="paragraph" w:customStyle="1" w:styleId="documentsectiontitle">
    <w:name w:val="document_sectiontitle"/>
    <w:basedOn w:val="Normal"/>
    <w:pPr>
      <w:spacing w:line="300" w:lineRule="atLeast"/>
    </w:pPr>
    <w:rPr>
      <w:rFonts w:ascii="Montserrat" w:eastAsia="Montserrat" w:hAnsi="Montserrat" w:cs="Montserrat"/>
      <w:b/>
      <w:bCs/>
      <w:caps/>
      <w:spacing w:val="20"/>
      <w:sz w:val="24"/>
      <w:szCs w:val="24"/>
    </w:rPr>
  </w:style>
  <w:style w:type="paragraph" w:customStyle="1" w:styleId="documentfirstparagraphParagraph">
    <w:name w:val="document_firstparagraph Paragraph"/>
    <w:basedOn w:val="Normal"/>
    <w:pPr>
      <w:pBdr>
        <w:top w:val="none" w:sz="0" w:space="0" w:color="auto"/>
      </w:pBdr>
    </w:pPr>
  </w:style>
  <w:style w:type="paragraph" w:customStyle="1" w:styleId="documentsinglecolumn">
    <w:name w:val="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sectionbottomdiv">
    <w:name w:val="document_section_sectionbottomdiv"/>
    <w:basedOn w:val="Normal"/>
    <w:pPr>
      <w:spacing w:line="400" w:lineRule="atLeast"/>
    </w:pPr>
    <w:rPr>
      <w:sz w:val="10"/>
      <w:szCs w:val="10"/>
    </w:rPr>
  </w:style>
  <w:style w:type="character" w:customStyle="1" w:styleId="documentsectionsectionbottomdivCharacter">
    <w:name w:val="document_section_sectionbottomdiv Character"/>
    <w:basedOn w:val="DefaultParagraphFont"/>
    <w:rPr>
      <w:sz w:val="10"/>
      <w:szCs w:val="1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style>
  <w:style w:type="character" w:customStyle="1" w:styleId="midcell">
    <w:name w:val="midcell"/>
    <w:basedOn w:val="DefaultParagraphFont"/>
  </w:style>
  <w:style w:type="paragraph" w:customStyle="1" w:styleId="midcellParagraph">
    <w:name w:val="midcell Paragraph"/>
    <w:basedOn w:val="Normal"/>
  </w:style>
  <w:style w:type="character" w:customStyle="1" w:styleId="documentrightBox">
    <w:name w:val="document_rightBox"/>
    <w:basedOn w:val="DefaultParagraphFont"/>
  </w:style>
  <w:style w:type="paragraph" w:customStyle="1" w:styleId="documentleftBoxsectionnth-child1Paragraph">
    <w:name w:val="document_leftBox_section_nth-child(1) Paragraph"/>
    <w:basedOn w:val="Normal"/>
    <w:pPr>
      <w:pBdr>
        <w:top w:val="none" w:sz="0" w:space="0" w:color="auto"/>
      </w:pBdr>
    </w:pPr>
  </w:style>
  <w:style w:type="paragraph" w:customStyle="1" w:styleId="documentzipprefix">
    <w:name w:val="document_zipprefix"/>
    <w:basedOn w:val="Normal"/>
    <w:pPr>
      <w:pBdr>
        <w:top w:val="none" w:sz="0" w:space="0" w:color="auto"/>
        <w:left w:val="none" w:sz="0" w:space="0" w:color="auto"/>
        <w:bottom w:val="none" w:sz="0" w:space="0" w:color="auto"/>
        <w:right w:val="none" w:sz="0" w:space="0" w:color="auto"/>
      </w:pBdr>
    </w:pPr>
    <w:rPr>
      <w:vanish/>
    </w:rPr>
  </w:style>
  <w:style w:type="paragraph" w:customStyle="1" w:styleId="documentzipsuffix">
    <w:name w:val="document_zipsuffix"/>
    <w:basedOn w:val="Normal"/>
  </w:style>
  <w:style w:type="character" w:customStyle="1" w:styleId="documentaddressweb1-mfr-lbl">
    <w:name w:val="document_address_web1-mfr-lbl"/>
    <w:basedOn w:val="DefaultParagraphFont"/>
    <w:rPr>
      <w:vanish/>
    </w:rPr>
  </w:style>
  <w:style w:type="character" w:customStyle="1" w:styleId="documentbeforecolonspace">
    <w:name w:val="document_beforecolonspace"/>
    <w:basedOn w:val="DefaultParagraphFont"/>
    <w:rPr>
      <w:vanish/>
    </w:rPr>
  </w:style>
  <w:style w:type="paragraph" w:customStyle="1" w:styleId="documentrightBoxsectioncntcalnkbottomborder">
    <w:name w:val="document_rightBox_section_cntcalnkbottomborder"/>
    <w:basedOn w:val="Normal"/>
  </w:style>
  <w:style w:type="paragraph" w:customStyle="1" w:styleId="documentleftBoxsectionskillSec">
    <w:name w:val="document_leftBox_section_skillSec"/>
    <w:basedOn w:val="Normal"/>
  </w:style>
  <w:style w:type="paragraph" w:customStyle="1" w:styleId="documentrightBoxcntcSecsectionsectiontopdiv">
    <w:name w:val="document_rightBox_cntcSec + section_sectiontopdiv"/>
    <w:basedOn w:val="Normal"/>
    <w:pPr>
      <w:pBdr>
        <w:top w:val="none" w:sz="0" w:space="0" w:color="auto"/>
        <w:left w:val="none" w:sz="0" w:space="0" w:color="auto"/>
        <w:bottom w:val="none" w:sz="0" w:space="0" w:color="auto"/>
        <w:right w:val="none" w:sz="0" w:space="0" w:color="auto"/>
      </w:pBdr>
      <w:spacing w:line="600" w:lineRule="atLeast"/>
    </w:pPr>
    <w:rPr>
      <w:bdr w:val="none" w:sz="0" w:space="0" w:color="auto"/>
    </w:rPr>
  </w:style>
  <w:style w:type="character" w:customStyle="1" w:styleId="documentrightBoxcntcSecsectionsectiontopdivCharacter">
    <w:name w:val="document_rightBox_cntcSec + section_sectiontopdiv Character"/>
    <w:basedOn w:val="DefaultParagraphFont"/>
    <w:rPr>
      <w:bdr w:val="none" w:sz="0" w:space="0" w:color="auto"/>
    </w:rPr>
  </w:style>
  <w:style w:type="paragraph" w:customStyle="1" w:styleId="documentleftBoxskillSecheading">
    <w:name w:val="document_leftBox_skillSec_heading"/>
    <w:basedOn w:val="Normal"/>
  </w:style>
  <w:style w:type="paragraph" w:customStyle="1" w:styleId="hiltParaWrapper">
    <w:name w:val="hiltParaWrapper"/>
    <w:basedOn w:val="Normal"/>
  </w:style>
  <w:style w:type="paragraph" w:customStyle="1" w:styleId="documentleftBoxskillSecsinglecolumn">
    <w:name w:val="document_leftBox_skillSec_singlecolumn"/>
    <w:basedOn w:val="Normal"/>
  </w:style>
  <w:style w:type="paragraph" w:customStyle="1" w:styleId="documentleftBoxskill">
    <w:name w:val="document_leftBox_skill"/>
    <w:basedOn w:val="Normal"/>
  </w:style>
  <w:style w:type="paragraph" w:customStyle="1" w:styleId="documentleftBoxskillpaddedline">
    <w:name w:val="document_leftBox_skill_paddedline"/>
    <w:basedOn w:val="Normal"/>
    <w:pPr>
      <w:textAlignment w:val="top"/>
    </w:pPr>
  </w:style>
  <w:style w:type="character" w:customStyle="1" w:styleId="documentulliCharacter">
    <w:name w:val="document_ul_li Character"/>
    <w:basedOn w:val="DefaultParagraphFont"/>
  </w:style>
  <w:style w:type="paragraph" w:customStyle="1" w:styleId="documentleftBoxskillskillmiddlecell">
    <w:name w:val="document_leftBox_skill_skillmiddlecell"/>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Paragraph">
    <w:name w:val="document_txtBold Paragraph"/>
    <w:basedOn w:val="Normal"/>
    <w:rPr>
      <w:b/>
      <w:bCs/>
    </w:rPr>
  </w:style>
  <w:style w:type="paragraph" w:customStyle="1" w:styleId="documentskillbottompadding">
    <w:name w:val="document_skillbottompadding"/>
    <w:basedOn w:val="Normal"/>
    <w:pPr>
      <w:spacing w:line="400" w:lineRule="atLeast"/>
    </w:pPr>
    <w:rPr>
      <w:sz w:val="10"/>
      <w:szCs w:val="10"/>
    </w:rPr>
  </w:style>
  <w:style w:type="paragraph" w:customStyle="1" w:styleId="documentrightBoxsinglecolumn">
    <w:name w:val="document_rightBox_singlecolumn"/>
    <w:basedOn w:val="Normal"/>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Byamugisha  Henry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b0f84e5d-83f9-4e85-be3d-cf311da781fa</vt:lpwstr>
  </property>
  <property fmtid="{D5CDD505-2E9C-101B-9397-08002B2CF9AE}" pid="3" name="x1ye=0">
    <vt:lpwstr>+DYAAB+LCAAAAAAABAAVm7Vy7EoURT9IgZiCF4iZWdmImfnrn2+VAwcuWeo+vfdaoxoKwlCI4hicIGiUwHiBgGCaY2Ge4WiYh6hN9RSXVBVqYR3yDYtUs+arqKnJbpdI4I7wijks7iI+ghoh87yimTA8ePk7gI9L6mbsLACpwG3DIEsctnNCW4a48Beilx4lWhssp38rVmi3l2NiEu2AVi3PcoePtG/CpeByJI8prxcoWmvOd099N24FtE4+IYm</vt:lpwstr>
  </property>
  <property fmtid="{D5CDD505-2E9C-101B-9397-08002B2CF9AE}" pid="4" name="x1ye=1">
    <vt:lpwstr>WhHuAjSYQNaNRhCJQ5X2WpIC2TbLQ1NVo200Ho1OLbAzIsmpCViwfU3sGkJFjic5pr86mmTzmBQtOBObs4nEyE5KEzTJbCjBlTCFexieYOkt6wuovC5Jy0r8LSN3VaVbshdzZ+I1v1WavlOMBbfMeQHcmEh3hfa6URCjG9zOrIxsFvyXF2Q+BZ6+K1jHuYzDhli0JVaqheAPs+0dWfgAQEK8YP/LCLphe0BvCrM8hc+HyrYPlW+7Yw8EB+b2sG+</vt:lpwstr>
  </property>
  <property fmtid="{D5CDD505-2E9C-101B-9397-08002B2CF9AE}" pid="5" name="x1ye=10">
    <vt:lpwstr>sYz2egXh28wzCJeq5OtjsB0H/ZZXh1/cQQV8rdcJjMhyl+XEXNjAb4KW7yXs5KOXEwuUQBcx3X/MSdm6tMl7hSEbySZ9G0rGY4/RtcDhVSNIqnw6JoGRLW63DqgEd08wMg2R1mFkXcqlMfx+MfJ4DbqooFglt1pzBvwCkxfRT3BVDizu5zTHf9fn8HOase71JPvv9KR4w8epGnV5EzQKJDh+b6nhOebnEQlNuSpYsuWz6+Wy3+FlRdgqlBcX9sB</vt:lpwstr>
  </property>
  <property fmtid="{D5CDD505-2E9C-101B-9397-08002B2CF9AE}" pid="6" name="x1ye=11">
    <vt:lpwstr>UQsCiME5P6KxVuKN17D6aKH6c+hH2Hdq1+0Lfcy6GsCozDOAx9w2nIU8JfORlqd9cCH2XK9F76XLY06Qe45Y+HglVArMtLPyKJtt1+OB8UwtGqVH+prrsaEzLzys0B0m1Dbh6JAKtKhGsCLMytLtqZGu/ROz3dfH2nxfTJIgTq3o+jRgMb4LzfkcBV6vwziY01hc0i4Wr1dVAjhU1ckPtsha3vdWN1I9lApyTEx66rKPY6L+LFfMyf6eSabxGuS</vt:lpwstr>
  </property>
  <property fmtid="{D5CDD505-2E9C-101B-9397-08002B2CF9AE}" pid="7" name="x1ye=12">
    <vt:lpwstr>D27WcdV7dFM2MysRtlMOKN7Vim3hP6gLly3Tf0JYTPrj045S6EzS9T9t/oRo3anoDKnfSw/S/EAseBpkegA23B0z7sPDzAHDzwEygyno+LDTt4ARiYxSNfLN6FDrB0VTz4c1v5Z6hx0Umi7vW6C6zocucWkfJ8X8ahYXytoVdh344Y/XD1HuWaH9q6j7kfcwnWZEQ7etOr4imIA0OZd1mAPeqSEQnsXml4zjrh7nX2+ucozuG8Gp+urOlvV3JAi</vt:lpwstr>
  </property>
  <property fmtid="{D5CDD505-2E9C-101B-9397-08002B2CF9AE}" pid="8" name="x1ye=13">
    <vt:lpwstr>xqxPybxmh9UdZ6fw4G5ouFXGWHYvVLgEsnbEcak5iG4rdWoofjbn9ncu7KXDEnqMGDdx/t5CYm2uX08Yg7XNcRiU8EMc0O1QTbY9z/N8pVe2jG2DIo3dLDlCXD6gk/fB+TS4YGWckBugtM524/PmrkKcR3OuRPDSZS2NnaOOaBm1hXT6/juD4KEDbE4iXvJihBDrtL3m3T1W/YI7E3F7uo2/Gny+bhmrjiLlTmkqn7Ldi0dhlIcoMf2MPpjG6SB</vt:lpwstr>
  </property>
  <property fmtid="{D5CDD505-2E9C-101B-9397-08002B2CF9AE}" pid="9" name="x1ye=14">
    <vt:lpwstr>kjmM/hAMm39WEQrsZ9EfpTffzyNwgjlZo7q1Q/zoloMwuMOz1mdX2Cdt8YKseE7gwV2/5ewO3TGnX/BEoLxTPo6qXFJR86inQGg568ujSpsRb6vkKYDhIjd6rsFemIqEKnOawhSykN8G7qyAVIiASWSJ8obiwT4KhIBLtfiI3kOJqEIhvCDtojM/CqSGtZZoLEsUS4U4UOeIF7qvEvAn7N1zdkYVEceo8hCB4XaJZKzKqb1joxz5eyg+fwisPe6</vt:lpwstr>
  </property>
  <property fmtid="{D5CDD505-2E9C-101B-9397-08002B2CF9AE}" pid="10" name="x1ye=15">
    <vt:lpwstr>m2s3y68b1nFwYaPMBJenOggHrGYVodiSINARe2lJdnVabwxIQmddb8tdr9AI0+jW76B8kHhCqZE7djj5uyGC1DELgX9PFW1UMz371zxm4YNvqjzIsNUEm/W4m/nnD02ND7n8DpLFOlVzGdU1GgejxuB0JVx72OLdM7RtRosq9cAfF82QJK6hV5WrQ/QxOEWezbi8jr7LlASuLkXyaLIluPlzbRnREc4JA30ZfR1ghSd6T+qt2lHjbJPS0INtrN0</vt:lpwstr>
  </property>
  <property fmtid="{D5CDD505-2E9C-101B-9397-08002B2CF9AE}" pid="11" name="x1ye=16">
    <vt:lpwstr>+dmmTF1v8H0HQKbJHOrPTCkAQiqLJKk76MxCXVu5pSU2iKfmr33cPUHD/ifsB085wjMJCt3hQoupIPlqgZo/oowh3MM130Va/UCPyi4MFUb7t4BvsQxtpbVz5GaLBcsomlBSKUiqHcmo4n2NF/jnUtG+DJ7pQacQV4lhKVZtc5QIJ3/KmecwoF6LcYv6Ah4aBMnTDGCx+hmLD8P+Z0NXaecPvbFxNTKeruB9sJT5hGKIk8o8PRcPeCyRibpnIuN</vt:lpwstr>
  </property>
  <property fmtid="{D5CDD505-2E9C-101B-9397-08002B2CF9AE}" pid="12" name="x1ye=17">
    <vt:lpwstr>eU8gY8CfSBycpbhSCMPlVbG+yVEVx9N+5OecpcrA/bdoK8GKEuPY7Apo+WhNf1JRHHh6w45aRKoEK/RnTF7nwURiEa77OUeiGkhTmPp56tXI9qAECmJ6dVYeFWMw0d8zdqZoBuzNXYlKMt1UgAULqMjE4Mkx2Trw5ZZxLAbqeG5Tj5jOx1scI6suYj1+p+uF/qnJY67S0FymtjRRBhxmsFtae4SbzvPLz8f3Q5Z4bjpc2/uzRWprkEiHsDw3Pu9</vt:lpwstr>
  </property>
  <property fmtid="{D5CDD505-2E9C-101B-9397-08002B2CF9AE}" pid="13" name="x1ye=18">
    <vt:lpwstr>JhOT1f1eRDxm55S13WaxWgEDuUkVKcrFzZsNUAXdQxzEFGPss+mBgyYhNhdJnzXndRHuFrJFN3uLdpFH7QzPRfxK4yaSomBQPymndapCK+2ANsTv+Wn5/TPQYqf7+ATKFfNsCokCudV1Da+vWHiX/j6+VGqfcbnFGHS/ZaiXDa5NPPuRU9ff5G5qm5p2ioHfYnlDE9de//djLNRV4gdO/8hb1RtO/dvLROP/o0DoBdxjn0LEADrBvzZhUh02GkQ</vt:lpwstr>
  </property>
  <property fmtid="{D5CDD505-2E9C-101B-9397-08002B2CF9AE}" pid="14" name="x1ye=19">
    <vt:lpwstr>7HIrJpzcFSP+bP+J9PYS1gpuQgjq4wKb1SB/nSEOFqwEePFwxGLJoqI2w+mva7jYzZBKiKHpA7sW79GM26KFSHVEhRucuq22+8jzzSx/BsmvvVpdmnhxFHstfZoyOFCwt5O6e8CwgEzVS2NxmGTzak794EdS6Uf26GQwhYYH4IdMoyxxkNHaeu2r9rLnipNLRL1XagHlq3Y6E6PVw/Krh2W1VXn058OvfKaCB5pOyHjMRsTzY28dfU7ZXDsKyNE</vt:lpwstr>
  </property>
  <property fmtid="{D5CDD505-2E9C-101B-9397-08002B2CF9AE}" pid="15" name="x1ye=2">
    <vt:lpwstr>mRYQaKOlYv7S1aFFDUTN17mLoqH0REDrt1i/IU+aKVO/iabUxHYuRnKlsrVMG9+wsQsy1aXtFHLCe3YU+UEkeXUwjxE+ba4wRpzGNIDqFqkBruzpa9N0t++ooXo7dQMNiugBwvW6XX4fMpWaZ29W+IEY7F+3g7F1WX4FcGAnz4MBF0d+oRYArqoGzfP1hDob8bA4CHCinnLYjKjHcHpctL7Cvntx8Lckzg3yX8xDGKmTeXVlX/Fqv/wHA7Dpzbh</vt:lpwstr>
  </property>
  <property fmtid="{D5CDD505-2E9C-101B-9397-08002B2CF9AE}" pid="16" name="x1ye=20">
    <vt:lpwstr>Eq/9irFm70lprEtKp97fiOWF01ZsRRx/9QtT5pxXe3P7OulqPdc8LEZe/bIVdohdcGBtTwjn0jyOHigicid+6tEalRS2QmjL5gu1Hpbtn873Q1Y0fz9avX2EEoAn9SEzK8+/eP5QvZz1hFyWqJke+nhMoaYSsZjzPKyyl6Nt9UNXuz/lGUcUVTGDmZwexFJX4JOfKsm/9XfBx4BvfycDB8cmhjyXg/bhzOUa62AwCooNQxh5ygqcZrCxf42XH9r</vt:lpwstr>
  </property>
  <property fmtid="{D5CDD505-2E9C-101B-9397-08002B2CF9AE}" pid="17" name="x1ye=21">
    <vt:lpwstr>7L6WiDvEwAuzFtFbjKtjAvVgOSyzMGctH09ugk0Oesccq+eSwigxvnWIyXj+qzPgyGuLC/DJT4FdGW56QlgmDgd65drQAxfxpL9JG2muPO8VahX+xwuWyMeW/Sy2rFGPeCrabls6BpqMJ4zoNvfb+lbeyaTiMh9uo0FQ7sCRzpH/STXEU4Bc02PBBmlaOYmX9Gxl/NhKJGINll5P3juxgpxhk4W/mvpDb6oYvjfZtoWXG0JAyjJGBp3o2Ee48RP</vt:lpwstr>
  </property>
  <property fmtid="{D5CDD505-2E9C-101B-9397-08002B2CF9AE}" pid="18" name="x1ye=22">
    <vt:lpwstr>rSbe6Qfl5lJ0hw5BiwS0Djr6Qfr8YYuX+M+Texqk6kYLpSsYe5oajbRSVzcdK0UgsKJD6BbLnYhS0rdZI8YGw/Hdh/FGVtLGmVMTIgHBjut65YlV7IaIXkL+N2RU+2CyxNKx9cJOh9P9DzHT9vNtDt+tbaWxTPw6NSweztI+qPT7fBGjShM7ZB0PhoBKxbK+0fCnBWhzKB2BYM5Mp/lh+3xPzaOknQtPHFV65+098wJtvtfGqQuCaU/EGMktsKC</vt:lpwstr>
  </property>
  <property fmtid="{D5CDD505-2E9C-101B-9397-08002B2CF9AE}" pid="19" name="x1ye=23">
    <vt:lpwstr>Khs91EdtKHlUK/E4UQL3fv7Z+Yvp0LRu9HX8LGeflYKd9cWQDNPo024NdfuWVuOqFE4iBADQPXK5/UIQ8lF90PsznVHYN8w+2J/+Ny1mS/B4KVjU2zXwiQAr/rDbQu4g2S5k1hwdq30cABUr/oTw3V0ZT9tlsKcLHljUom17dNin8iQFoxyvfGTe/RDa+bmKOfs+RrKXEqcF0qltxGj+xfZyp8VV00o/JXvHwqlhpe/qGH3pEPM0fcXuoxjfDDz</vt:lpwstr>
  </property>
  <property fmtid="{D5CDD505-2E9C-101B-9397-08002B2CF9AE}" pid="20" name="x1ye=24">
    <vt:lpwstr>gEqEmc31uDSUVMjphPqtljnzLDkw84rl/vTjT9b4n1v+iAcMCSercsVOcwcg/AnZa+s7tiTbdhkKbPod4jyTWMcr8Nvo+r+6MZq+cf8wPZ7QTZMozKMVKgMUXroy5QPapi/NlSqwk/D/ssfV8Tol0XrxZUrTtysyhdiU/zSTDvk6qVmEQT6R28iF+iMDANPv2Uo+Moe0Xj4CZg7THVMR4PuN8oTlkIUPYxdklufNpNuXPcG13PKDuzeH1Xl9gPg</vt:lpwstr>
  </property>
  <property fmtid="{D5CDD505-2E9C-101B-9397-08002B2CF9AE}" pid="21" name="x1ye=25">
    <vt:lpwstr>oaQZSVfUAK69XHsUXwmjR6C9Itxd8rz6ZjtNkJJkd2Ox5Pv6paM7+Fnn0zzydbRipf4EyubULWphZlu0wixMRvXry15yTLJ63JA7aLr4NDN5sWEFvjPSYptGpiBNkrUIiz+2HNz9niOG/a9axNbC+xCyBe2z3dguav8nI0j0WnZksNeakPKhItE0jcuXWRah9UqyWDfI+Gmqr3AiCoQvZnfvK3ueS/viwZCI/uvWwC2wZtYhNsa00hvxJDEJeaT</vt:lpwstr>
  </property>
  <property fmtid="{D5CDD505-2E9C-101B-9397-08002B2CF9AE}" pid="22" name="x1ye=26">
    <vt:lpwstr>Gtz8N56V7ZtoHKbsaiPMZ9RvkehjR34dBJckcFZtt3/+N/i6AWBqpBVLs41Gn6QEQgFg6wnzUWhoVYgQ0vCik2hipOSHmqOZvDTpBbKsEtLFmO818UZei3supeCgpphUrLA6indBZQB+MMfpJ+hzxXON06553Y0Dv7a9fVaQeQtn5AyH+3FO3azMOfapxd6f55ziHHQwXq6oCntoEYGjoBZtUsVjlZvK3+rO7oQqvAwzA5ymCQKxRmTvJ82Ox3Y</vt:lpwstr>
  </property>
  <property fmtid="{D5CDD505-2E9C-101B-9397-08002B2CF9AE}" pid="23" name="x1ye=27">
    <vt:lpwstr>Gek28zsbKPn/dnr+ucfD19USpsQ4Q3/FfOojX8tUpf48O9ppwEozp79e7o7H+Oov2JVVicWto3cNPSHK5q9rz24bFM4bPuXtTKgR80+sbbzi2DipLbvvhAkIHgVnF7UBi7kzwtd+CXU6kS4OfhWUvOvF63TEKJEhDTB615VfAettP2U/l51mjmRrsNVK348mc53E+koe79I1PK7rOGQxikjLbJsesz8W+OIl8B8sa9eRdOl0t9FHuSV0LqtFw3q</vt:lpwstr>
  </property>
  <property fmtid="{D5CDD505-2E9C-101B-9397-08002B2CF9AE}" pid="24" name="x1ye=28">
    <vt:lpwstr>gQIQm1mrrE8vhYBIsFF+Q5JFvmMK1jKkFzUI3dy9TtoLJv7RZBsriUK6RrzOBVkNDIRH/VGEEGnD6wCg0oqav18r/sGCb2OxdqD5tGdhZq3kFxpsGXrJTXAsj3FzkxwBHbcdsYQQ6FFmgHsq95GiWZcY+nbD7ZGO/H5HfdbEvUQQg0opDluDsuA9Wir07imzsN259RO7Mg2bN8ZbqnMtBbCB/jz2dnhl65Ts7LJtXZb+avXJU/gXSZMRZpU3hai</vt:lpwstr>
  </property>
  <property fmtid="{D5CDD505-2E9C-101B-9397-08002B2CF9AE}" pid="25" name="x1ye=29">
    <vt:lpwstr>J9t1N5efDyXK1x53b2EY2mjmLSzAAu2kSJD6NB7BrUJGjAgrYrVmJsW/s9i69oIFa4YKF33c9rLlbUzSyoZ5JeC3P2Hf2holcCQDXk5ntp7T66+gwIylDcLkzy9cIa7YSY54N1mnEnGXgkBHi7x+6o2Sllw4iBaTwyMicaMiTgwyA+cHbTtK78PUHfNueGX8wMRUbzh0BARqtgAfclN507OZJi+9fyUv8bnD7Hxiw+bvQkoxviSD6Vy3h+qOsZ8</vt:lpwstr>
  </property>
  <property fmtid="{D5CDD505-2E9C-101B-9397-08002B2CF9AE}" pid="26" name="x1ye=3">
    <vt:lpwstr>DPJqk9vrqyORMrjrlcp9cUgLijNP4FvaYudtBipoXIVUXanVLIuYUwd2veJzKmL8fqBDF93LD1wC4cX/bCLrNnk9hNTniv1SEug8yXWHeD5IhosFZuRKN3UL+BETjPqKguT5gVpZu2HFvWsjmW1MSWNTpO+k1WV69AHRVQnOcj28QoIedZwdAmqXKX8Yyk3MANfkkaTvWdIa6WTP6l9BDixVQzv60e1iyvJyIN2iCXStnh8iW4l0znMTCQsNKiI</vt:lpwstr>
  </property>
  <property fmtid="{D5CDD505-2E9C-101B-9397-08002B2CF9AE}" pid="27" name="x1ye=30">
    <vt:lpwstr>i2oIqxtCT+IJ5scVumjtlVI2/86zkEUfjBBPECt3GNWdQ9ah4pg6f+Dls32Sowi904IZlQku/GuqZT9b1a6TCHaBNmdxVmDwQJiaC3kEsOF/xjre0C4ieamV+qFZ+BS+BZ+mNzz9cNVI2Sljan+1kd9vjbUUAPE9JjeRKn2lc41kar+AfUf+HncabOTwYSqXoUWfVoOkO1HKRbBPKi/FKWi/7W6WdcNmFm72KEAdXLlTZ3NbZGsrns16llmTEwc</vt:lpwstr>
  </property>
  <property fmtid="{D5CDD505-2E9C-101B-9397-08002B2CF9AE}" pid="28" name="x1ye=31">
    <vt:lpwstr>o7bV6oWGfg1XUzj/IeSkvH0StFD3uDoBnZuZo4YS8obuk0fmzsVuf+9eXA0Dt4lepvZ5XMl3BBmHO1AY0sjrvcnVYGWnk/FXhGK8uCLEF8+stZtiCyEUW3u5vQe5WeCgxk2GHxN6gVkjqbpYouafgEIoJsPvqzzNzr9aJx4dRr4elNb3VEfqs606zIDR2bJVL++5IPqqNdFOxQ2zj1ZeWx8yyY6CL7+P3hW8czNGhyBPM9RUgu3SxCA0/GNcFBG</vt:lpwstr>
  </property>
  <property fmtid="{D5CDD505-2E9C-101B-9397-08002B2CF9AE}" pid="29" name="x1ye=32">
    <vt:lpwstr>76HjkVvcWa67WIXmYBdqU00TDwmWwLS3Z7Z1hdS9aHS/uVbZePL89aysfzD9w/2SHSNM/yNbaocEuIxDRg9WURAh8u0408dZMUeBFowcKm3xLOEZ/ypWJ2FDhT+4C0Et/lIE8zURTJzc/IkkqoJv8tVJ+krrvnOSq4SxkgXzojIfLIlABbPBv78/T1keOWfN1KbsC1s0U2HIjP75HYeJSZuMoGsnrzJiATH+JveA+zzPkCCnxS8xBjWQdNfeZHc</vt:lpwstr>
  </property>
  <property fmtid="{D5CDD505-2E9C-101B-9397-08002B2CF9AE}" pid="30" name="x1ye=33">
    <vt:lpwstr>ux0sKQ0NTE4Ovgvit4Wn619Avfhl4VzEJY6Z9tjSE+1t5Y4EqSmo0jejdnwhrNThAeUUZnsyckBFpyAes75/GvQkgDeGoMs74Z92q/4f/jDv8FVYo6c80nCAlDwD7pUL+Xfcl3z9xP8/Xi2dk/Fo7ywBm2iWH7eE4q7WImDFkjVMgAVBEe8eHmRzL7o2mAeTD7cfIyfgTg3L4F4szFf5FZf5HcnUJG34JkZKZfxYzz3Wj3mhZ8Lme8WkJ2YyhdL</vt:lpwstr>
  </property>
  <property fmtid="{D5CDD505-2E9C-101B-9397-08002B2CF9AE}" pid="31" name="x1ye=34">
    <vt:lpwstr>DaJo95+ge5H8sB2o/4h+9/NcWCcURG6/SqlXbVNm4fv3ysbkj343244v3vZOsdxDMBn4vqYAFvCiobBG5XA1WKziAddFBEXHfvExgp/dEjtS+dUfhwQTTXFF+AKqJRjVm+/KDeZV7Qrg/6JCvyEOJiw4vo7VBagmG/VdYuhpuJpFTy4rGGxR0z7+WdeTP3TJQGn3eLSxat24ZGHv4bCeC4sp+YOiOmrbpocPxUwkg3cXCr1tp1Xj60tkenWPOvK</vt:lpwstr>
  </property>
  <property fmtid="{D5CDD505-2E9C-101B-9397-08002B2CF9AE}" pid="32" name="x1ye=35">
    <vt:lpwstr>og7qN8/SDhgqvL1yG/xqTBu2biKdr80wBjB6nGd5bUagLD8iG8AR/GxgKMEmwvSo7z1GDMwjPuxrnGdCPVXHtafwDxCJep/dLPXNvEr0jQ47Z++slqpGHsnSsHQ4wGL2d0TYWEyICPfJD3srv0XXj8jsZug7Sfu9xICV1B89aSymJR8llPeEep/+fIswTmThQm2tGYAEWXI6d81tPp34OjQ1X9BToBQZ/PWbovqqjAxeSwz4tozigM0Z6ZYKues</vt:lpwstr>
  </property>
  <property fmtid="{D5CDD505-2E9C-101B-9397-08002B2CF9AE}" pid="33" name="x1ye=36">
    <vt:lpwstr>JQojT89tvl9WMacM23nxV97pR24m+3XumRbyStsr/tNRCQduJflLQWSHuWqAMIjUidcZF18YdW77G9SPJ3V93xtc2aguiP5mIISR6rP24/QNyEVq5lgNOqpGJNfAfqVSr7tkfcZw8dco6DC5vAdAIo3YTu7DL2CB8xc8wuxjHGNsi3B/8b1j8JlnPbDWQOjavKEQ6iE69/4naiGr3v4fND3lV3HM7ceskNQuDr4izAvVeKAHtLGwcPyNx3b+Bu5</vt:lpwstr>
  </property>
  <property fmtid="{D5CDD505-2E9C-101B-9397-08002B2CF9AE}" pid="34" name="x1ye=37">
    <vt:lpwstr>mVQsu4rQINRKqrj9BvnTyqVwpSw1gLCziDJOrTonQNmW8a8SDfJ5pGd/SxdC0AHYj0iXoe1sz+8JMjbEVysFuiuI2OIytGUHX4wjFPTHd6YYi62VxlyrWcBb8XUg3V7kfNzDiy0ae9DcJxUBVh1nRR+slWrWvM4hBgPYzSVMhdR5lYYb02fyCAlpWoNm4nq5VYXB2OLHngy2mn72VOoqA8azxwTPgfyO3bWRGKsLq1rjTz39oPEf5dX+XeEnLsK</vt:lpwstr>
  </property>
  <property fmtid="{D5CDD505-2E9C-101B-9397-08002B2CF9AE}" pid="35" name="x1ye=38">
    <vt:lpwstr>DHpHZWiKPq+OuvunoDoQpbh/pdn1HHCGo7QoDv0iP9dD3HCmzIBlog1OdIT632xQ55xvWKlBgyKe9HQbJidy9z8ulfFA+7wy3LdS9hiCfxclbsEZyRQv6sPgqndcAVXCsMJwbRmj0gOBb9B+25tYS7IuQ+5ACNIHO/TQNj9/7b3fVUR6OZCblXfghmc8zeFce95K8XomzojyZl7TqkwvHN8dupUlKMxoF6nhZDmpfQV47h92dXDwmuolAukJALk</vt:lpwstr>
  </property>
  <property fmtid="{D5CDD505-2E9C-101B-9397-08002B2CF9AE}" pid="36" name="x1ye=39">
    <vt:lpwstr>WNI/+CeFdJusq2ZMxx9uM0AoDaClyy1Wp3Si2sBxRA2mjh5KUISGiHp8Kov3YFBviwCBdX+vFCdE7W3xfkGd6pabRzmEkuvgL5/n5IJV2grbcX4ITud5cq0+x0yDOzUli6gdy4aBkYmZkBoAe2sIqsNxtzG8dqbFJbCb+v+8MY1biVah5+Q7WLWxTXpSkdVVRH5hMCBL/rE8B5mPmAsczhCvXUjy/IFo1ff//62NIk8LEDM4pNWU8xXEEpJ1XCz</vt:lpwstr>
  </property>
  <property fmtid="{D5CDD505-2E9C-101B-9397-08002B2CF9AE}" pid="37" name="x1ye=4">
    <vt:lpwstr>MstHxLPlNqbuGRPWSOrxwVgS1coo7EcfZWbgzWW3Tu2mwuRW0dq57cjYByZ4u3DHpraMyiHnnv1kWFGd3a4uAg4lSCIeaCOidXFeGKX5yvHP/u6K4+TeynKH8X5yqHQMUy81RCUw9BFBHZAj59jPqrsXG9ead/v2TuOG8glleB6rcDKO0FMdeGTGDpirVPhuu0xMoiuXX17UIDNYpXYscpGCbNHrbTfl1hGf4/Vv/2kjUYRTOFJwMRpeaE4e4A8</vt:lpwstr>
  </property>
  <property fmtid="{D5CDD505-2E9C-101B-9397-08002B2CF9AE}" pid="38" name="x1ye=40">
    <vt:lpwstr>HmEyMMXkingoY7ISmGBzrINa+ok2UwzoBO1SCjVHyOlEvCgiCxnccDJv8VcLM7TN3zXhTziAC3hmhiRcFcupMQ7zwJJnVtILCr9IG5kIfNepXx5AAPpMgk4r0623iI8NxCupHGSavvPNlQTugbFl3gTKv0N9XfpHaYHF4S/a9txkGboF0/WcxzwkuHSnsAZO0d8Fcf4ByXev/AmEc0fc9HcC/vYu4ZOK4Bq2aR68s1pFQn36Dr296mew8/ffyA4</vt:lpwstr>
  </property>
  <property fmtid="{D5CDD505-2E9C-101B-9397-08002B2CF9AE}" pid="39" name="x1ye=41">
    <vt:lpwstr>wQ6P68FjdqQFlx45scLhWILMO8nCmDaA28sMZcXAkuIHxvhXT+vAMbjJoWILr37CNiKT+Frtn8vZCSQSyke0vDBC14e4ykcTkvA4CU5bYPUhbJMoPmNjEXZALgPK134A/qOOdvMVWbZ9NVeAZw3BWIj13CBZdhol/W77e+NH/2T+FGST0irVlCNJLnI+6kSIEkci/l3PGpjQKQQNqKV5k8DGFe+nl69PFX3KLLgjMmAXiJFQUfyCk3Z4iw6L8Ay</vt:lpwstr>
  </property>
  <property fmtid="{D5CDD505-2E9C-101B-9397-08002B2CF9AE}" pid="40" name="x1ye=42">
    <vt:lpwstr>4Nk6YNPioCyzi+vVa3UqJ5SKJVrZ8GOnJbDraCpvqHp/RvP72/MEHjAYGN+Vt7UlzBWfcd0Rw5KNSDXM2wXX6b1gfrn7RC0l8K2kM10bsVKPAyIoKQ6hu8PjBGmovS1sH9PPPRxuILA/ElUY+1ARfrDNoPMrf23SfDHt1wJGUQGtOBc3w3lxPOSLjYzUTF01f+OSD0c3qaDFlJkvi4w7Vs0j01UFLBur+/nhuOwO0o39TUlmQZfISy2TNV2TvxR</vt:lpwstr>
  </property>
  <property fmtid="{D5CDD505-2E9C-101B-9397-08002B2CF9AE}" pid="41" name="x1ye=43">
    <vt:lpwstr>SCAIeUVqRaEg3ucejZZ0q6bI3IOErBeCluvhR0mB6magvZ9fZ2tOGGA4jf85LSckk66Rzw21f4PugsAkJNDNWJ2BHWxAt0y2KN0WQ2pWjx01voqTL9hEZy1jkogd3/Y8hyYdnYiwn28dygd/R6f9gr9hNU5QEpTjiQwak+lltM+M2+PvxfQGbXzX7kyFqON+jnX0ZWsvlQj1R8TluPp9ueKQ4dkVUueChqWCtzIz3bNSAr5/Hupf3otu6O8MgBX</vt:lpwstr>
  </property>
  <property fmtid="{D5CDD505-2E9C-101B-9397-08002B2CF9AE}" pid="42" name="x1ye=44">
    <vt:lpwstr>SnYOjuutJd73TYFh8nOlxWPGl+U5Z5Fd5phM36pFkvdISQV/hzQijApIWoprLIx7mf1JlASZmIGQmR9Mg2yTB2n9un80uJNlVlHqoUD8e8otPdHQQy33zHYsEnLgWv1lbCHc2NoJVTWHeG69uFSRmkRBtVwirtj02WG/7LpY5XqWvcFf3kgLiNXB+WCpdY9aCzQJ2ONly1bJ4Q8AqWW25IRxa0na0WaPVN8t4Jl6fKoKmkcmOQ2x6xO6M/BATjy</vt:lpwstr>
  </property>
  <property fmtid="{D5CDD505-2E9C-101B-9397-08002B2CF9AE}" pid="43" name="x1ye=45">
    <vt:lpwstr>PI4o+VmcqG2QNPMgDwzyuUrZve+JC4W6Mjp+e5joTCdPeCCYHIKsPsd0EMH8ob/8ZKSl4wqZjvJKnt/5kmSrfKjLbMvgo7wd3W4HZDsdQJFsdQP0jPL/zVLhwzwxi1rErMEMOKyiLp9353Rvt/BmDet0M6aqmJghvyWCzb0TgX4unkUdBGJnaW3Co09wit9MRqYCIeTL5oBTShDsExahas9Q1BvCgiwWpAwb6kHkCMaeWBmTufQrN3pgtHMbMZi</vt:lpwstr>
  </property>
  <property fmtid="{D5CDD505-2E9C-101B-9397-08002B2CF9AE}" pid="44" name="x1ye=46">
    <vt:lpwstr>KAyhtCI2qtMy03l194lsoln3MR/uE7jt6ymPkpIsU8EqBVzgsry/fjddXkGPtzbFqQB8upY3XfkVitbyjjiGh4ZYZd3yXqPWD0kKP10foRBQ0SKgeIOtgPZ6eWPx3daETvHBJk1I/gb62LydKc6N/UQYQgISH21zZfpXvC0u22vHcsoxzHx2C/SPGb5g10zRJc7k8+TOZYyNHfj77Ng0T1blHEfjPvOlAyTJeAOxewIeRK87zNLQUPqBhOXfHEo</vt:lpwstr>
  </property>
  <property fmtid="{D5CDD505-2E9C-101B-9397-08002B2CF9AE}" pid="45" name="x1ye=47">
    <vt:lpwstr>anwaD+loOyiR+LIiPNIYnGxWsBq5PmdkN1Cmk/m/i0Cr/mS+UPOyCuE3Rq8hMkZzvlMyG2ME9oIzZv675M0tASe9WbtGYrqWPYQZzIkedK3K/hdWLghpsyfPy7v5kB99jCt88GJn0Q0anzpwj8y96IEIuVNT2gnlra/Yfm+zZt0S0VCkDRAn6NsOFw1sR/17wRb4UwukU/AfJaFv/P5AbHGo7Ho6WzIgop1WoZmL1pV3H2Mq5RSLC2vOa10ynmd</vt:lpwstr>
  </property>
  <property fmtid="{D5CDD505-2E9C-101B-9397-08002B2CF9AE}" pid="46" name="x1ye=48">
    <vt:lpwstr>CwqVVZbDUqsGilENu82CzbcWmK3455KwUejuI5Cml6umQGtbFX66myHWH2/nOHkow4wP7O0x6bWHbWWLmCjXWheg9zb93TA+duh4yFFwrib3NSInlLZzUSv9kyoY/U1qMZa9Y1tNRXOY1v4yuzzeYg7cB2Il/zE6Q2yk7LRYPSH1ghJCCXCCpmytuC+QZk9Ou6rRcJiefGsU41dpKioykfLncg7Bg3p+p/RsNPc6x2Xu+tORMWPUBq6Y9BkWAf3</vt:lpwstr>
  </property>
  <property fmtid="{D5CDD505-2E9C-101B-9397-08002B2CF9AE}" pid="47" name="x1ye=49">
    <vt:lpwstr>uBt3Nve4FVO8fw9oa7+8sNvYyZanx5zEyOs10ESQ54VExxVW4MbGvLz03CRB7FW8xA/I9rdodBwMM7EfajdnM3FuDA5VoC3PAn5l2/e1Bq7ZE+30K9yD8tVHUXn67wFZoeCzlafwbNqxzzH6OWYFH/Lh4/AlOg+A3dDpi1Z+w96OvLPfYDSVueNL7v14ZZipqFebJZKVBoLMn/6iyj1d8p/CjbLhTRUDVoRsr50WvPH8h/iXOieVNsUCsXtwUbR</vt:lpwstr>
  </property>
  <property fmtid="{D5CDD505-2E9C-101B-9397-08002B2CF9AE}" pid="48" name="x1ye=5">
    <vt:lpwstr>3h6/FYUAXm4bHnfu5xfZYYwDJWQ5YDaSjdv/KwLYfe0yH2fX338GRXJDuE+ymGjaDlWOptHT+FBsiU/QLoUbLodeqzmPcNTo3SNnh//JHSDWzqY4Lp9PLHk6v4aTfKTrX9CzrYzd0Hn9D1xe8yUfrLNlfBaN4RUfv73tD8UDAsoYbJA//xmUMvDN+8aRI2Hc4z2vvUC+oyy5l3Sz4XUxVShactKzZ3XUhk3ZI7KgLj+Q2zvjf08pPVuyXAuiYQu</vt:lpwstr>
  </property>
  <property fmtid="{D5CDD505-2E9C-101B-9397-08002B2CF9AE}" pid="49" name="x1ye=50">
    <vt:lpwstr>yuTdnjFcftvoHpFMbxPRTMH/cgokilBDqB4CE7TJqLwR8BswbIIIB28HuR2rpOzrtDkeM0tAkJWZtUNLv/KjOB2xuaxqVI8/trIjF1vuCk6y2Bm2WPjPAM2wy9m+TdODK1dAVJMll7Dd6Yrq9k2mSBB29pJvdcF0TrSEEEGNpv9Z44hcu553pZS/wTIfO/xjZmAvMEUFCzXdZ8eO/Ntv5YUpIV9CxuUoh/R3XXtNhAOIS2vKwQXJlHQjejht86b</vt:lpwstr>
  </property>
  <property fmtid="{D5CDD505-2E9C-101B-9397-08002B2CF9AE}" pid="50" name="x1ye=51">
    <vt:lpwstr>g/MbgoEVXKkjO3Kzl8ip3Q/JnPpbvOoPkpTZ+x5mOTMEw+bC9CEi5eDoI5AWcOvmT//PG+UbthfGkjhbykixIxXVxhmuSzFAE4yyjgijsU0AiXcsxxlsr3AvbFXds34n3YoHy/F35M2455ANvpbtpv+xGjbPGOzJkcnNnMGLgLf8r/wgn4wut8SE4vVxMdwq3nZWfHw/Q7+TKmJU1izljEM5I3474pYwvDv9pXuNSdcsA8n4O59PNrNv2Sq//Ld</vt:lpwstr>
  </property>
  <property fmtid="{D5CDD505-2E9C-101B-9397-08002B2CF9AE}" pid="51" name="x1ye=52">
    <vt:lpwstr>G/98cFTy2keJhryEjoDodhqj0I9YL7S49A8gbb/9DBQdbOgdatCW7EIh/jwy/yNzRpwcZ6NsgS9IiQsbrpb4PAA+f68fuX1dnbLPSrMsGQDX1OPT6iPRZNDYm+u4gjDd9e2CIVEcTf6NtlY7AdS+IENjHU6awdHL6NjuaMgX46HutJNuys7hv1qbG5Ph7CVgN+i2CYSiXK5wPPMXNIiuA5bfokohWL+eYPiVvQcQ1zBwIX/sOzdO8YT7mCjEnPw</vt:lpwstr>
  </property>
  <property fmtid="{D5CDD505-2E9C-101B-9397-08002B2CF9AE}" pid="52" name="x1ye=53">
    <vt:lpwstr>+LdHMzMt70wAOehF11+ueCnEgk5TyBXZFARPB6Or3W/v1BiehR1KJF5MbROq2CJY/L5MS81rcKgESIkgkfRBRVeyEwD4NPBVVPv7vexVIKwJgEPNgpD/8UXpGFtdhPfTNjgfx31I7BGh4Mf/O45P0ehGa/q6gVgu6THDMx5OPinFWPe+S0o9H3/w63Pgyu+GrDid9RBtakhkNbkmyaQXIZRgUfs3wKx4XGsm6p/Xu0gnAOXU1WTBw97z5lCn1sW</vt:lpwstr>
  </property>
  <property fmtid="{D5CDD505-2E9C-101B-9397-08002B2CF9AE}" pid="53" name="x1ye=54">
    <vt:lpwstr>DBaySzyPHuSdnZknSKaTXRwlMOVVI0KMGq6rCgDmX2fM1XIagmatqLFjVD3dmfVRMXZu/uz+sHYn/AW4UxSMmAky659FVOZwzKwUnO7E9gqDWo2eDzhiFD825UTCuAU7CCaT/Rkk5jbfq9tvtPV9cTu8s2ZRRKk0x6RNSCTtMT/OQOcHait7YXjtV4UGlp1zlhob1L1WOtlM87G7PRIezPZ2NealFPGubIGRUbHBlAxuHysv5Ad9MgGi9fYQKg4</vt:lpwstr>
  </property>
  <property fmtid="{D5CDD505-2E9C-101B-9397-08002B2CF9AE}" pid="54" name="x1ye=55">
    <vt:lpwstr>3wT8ESvyzEDZ7bMm1jtlzGPMhvxlWmIcvyZhTXYRs8+yFtIu5j2sg/szOj5wPnzsfNqsntnaa6Cu+cIZnfloQVedkCmesAq/xCOrX8gorIy/XyWL1CMDrTm6BqzEuG6G5ZOkbmjuHUYb4PxHwDIfd6psS/84dK3FYRqDQtOLW038wFlXfezPBQwdfJkVqhfk5QkkOxnMf/99z/uaWUL+DYAAA==</vt:lpwstr>
  </property>
  <property fmtid="{D5CDD505-2E9C-101B-9397-08002B2CF9AE}" pid="55" name="x1ye=6">
    <vt:lpwstr>49aJWzln5XQ14ZdMUwl66u/qgvHvwkJXliffWJF9wrhlKMAZ5OEng/RGr13+kp/NnuRpT/LHLomfR7H3CCIDXXKz8TN/Oo9gKulsRLo+/hle2aAZ9dxbjlqIN/IY+S3RGQlF7OZHGB1y/EopLXm/ccj+R15faro254FNEkbsLwOx29L/NBjTV/pAi3b/4+Ny3jnwsLAtba79MHbfIV1hhWquM0ywmcGzbvLYZ3knTfwfulLoJDsoYkFfnWSXq0V</vt:lpwstr>
  </property>
  <property fmtid="{D5CDD505-2E9C-101B-9397-08002B2CF9AE}" pid="56" name="x1ye=7">
    <vt:lpwstr>5v/JlxDrp+pP5i1FJDNbAHiDYZ4MoW6cJUVOACgFjaR+qD6FfRMEF1GukUTRGwYXMePxfkkV1UpsMoBYGnVuqtpYGPPH/DDygTLsQiFMcwcYMsSP1qoatBWEPWqMIOxHtP0LzicXCkIfDIxP4okReHnXgHjMLrhvge2DGilKFsvWdLN6de56avJGZY2s/385TT2Y5+Aid7cSEDHnX9LK/ZM7H8/pdZ5fYL6qUb+Qu+yBftaJhFwHCLCXWh+B5+6</vt:lpwstr>
  </property>
  <property fmtid="{D5CDD505-2E9C-101B-9397-08002B2CF9AE}" pid="57" name="x1ye=8">
    <vt:lpwstr>yPiiCv4ohQMU5ocygw+I6b72tLFttd9Bv5pxFkky9lTJhe4ApxA1Je/I8Nxf5K3P1APZyZTsV2gRVJbjMumlqm4OgbV3xc8c4ZUmSBdrM3SDksu9cbBPMcZwhAK5ZqTi6TTGXSzO383aHIwrveUk/H3EX3fVYrG35/sQQIOpDGMFz8ccQq3kitrTit8HYjRdOVM0PxaBs2eL2uzUa6xCCIGGpjKkVfokxmYWKgTU0KMSq13pf4X0l91k0IRa0xR</vt:lpwstr>
  </property>
  <property fmtid="{D5CDD505-2E9C-101B-9397-08002B2CF9AE}" pid="58" name="x1ye=9">
    <vt:lpwstr>2R4F/p5qBhkhO0M7BUcbB+Hf2ULq4JLy/vGz4KiZEOoZvYfr4a8IrO+QX3mfAiMF9XgFY6iR2dCAEQQzLtL2DP6BntxbsL9fUdLujZmkWe1sET8FUNNbCkmoOp98AtzjgzalJwWshEBW/L2ILQikrX6wYKYAhAG4ibJSlUnsmmobEPdMFW99uTBNqV6A59/cAyEOOPnBEU/m7khlfqtn2GqxAsM8YqM/DYuXHNxCFKX29jG8BvfhSiy4cai1McQ</vt:lpwstr>
  </property>
</Properties>
</file>